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4B37" w14:textId="77777777" w:rsidR="00A25B84" w:rsidRDefault="00A25B84">
      <w:pPr>
        <w:spacing w:before="7" w:line="140" w:lineRule="exact"/>
        <w:rPr>
          <w:sz w:val="15"/>
          <w:szCs w:val="15"/>
        </w:rPr>
      </w:pPr>
    </w:p>
    <w:p w14:paraId="38BA6E33" w14:textId="77777777" w:rsidR="00A25B84" w:rsidRDefault="00A25B84">
      <w:pPr>
        <w:spacing w:line="200" w:lineRule="exact"/>
      </w:pPr>
    </w:p>
    <w:p w14:paraId="63225F9C" w14:textId="2D699BEA" w:rsidR="00A25B84" w:rsidRDefault="00000000" w:rsidP="00A7454A">
      <w:pPr>
        <w:spacing w:line="540" w:lineRule="exact"/>
        <w:ind w:right="30"/>
        <w:jc w:val="center"/>
        <w:rPr>
          <w:sz w:val="48"/>
          <w:szCs w:val="48"/>
        </w:rPr>
      </w:pPr>
      <w:r>
        <w:rPr>
          <w:b/>
          <w:position w:val="-1"/>
          <w:sz w:val="48"/>
          <w:szCs w:val="48"/>
        </w:rPr>
        <w:t>Case</w:t>
      </w:r>
      <w:r>
        <w:rPr>
          <w:b/>
          <w:spacing w:val="-2"/>
          <w:position w:val="-1"/>
          <w:sz w:val="48"/>
          <w:szCs w:val="48"/>
        </w:rPr>
        <w:t xml:space="preserve"> </w:t>
      </w:r>
      <w:r>
        <w:rPr>
          <w:b/>
          <w:spacing w:val="1"/>
          <w:position w:val="-1"/>
          <w:sz w:val="48"/>
          <w:szCs w:val="48"/>
        </w:rPr>
        <w:t>S</w:t>
      </w:r>
      <w:r>
        <w:rPr>
          <w:b/>
          <w:position w:val="-1"/>
          <w:sz w:val="48"/>
          <w:szCs w:val="48"/>
        </w:rPr>
        <w:t>tu</w:t>
      </w:r>
      <w:r>
        <w:rPr>
          <w:b/>
          <w:spacing w:val="2"/>
          <w:position w:val="-1"/>
          <w:sz w:val="48"/>
          <w:szCs w:val="48"/>
        </w:rPr>
        <w:t>d</w:t>
      </w:r>
      <w:r>
        <w:rPr>
          <w:b/>
          <w:position w:val="-1"/>
          <w:sz w:val="48"/>
          <w:szCs w:val="48"/>
        </w:rPr>
        <w:t>y</w:t>
      </w:r>
      <w:r>
        <w:rPr>
          <w:b/>
          <w:spacing w:val="2"/>
          <w:position w:val="-1"/>
          <w:sz w:val="48"/>
          <w:szCs w:val="48"/>
        </w:rPr>
        <w:t xml:space="preserve"> </w:t>
      </w:r>
      <w:r w:rsidR="00A7454A">
        <w:rPr>
          <w:b/>
          <w:spacing w:val="-5"/>
          <w:position w:val="-1"/>
          <w:sz w:val="48"/>
          <w:szCs w:val="48"/>
        </w:rPr>
        <w:t>Report</w:t>
      </w:r>
    </w:p>
    <w:p w14:paraId="38BACFA5" w14:textId="77777777" w:rsidR="00A25B84" w:rsidRDefault="00A25B84">
      <w:pPr>
        <w:spacing w:before="3" w:line="100" w:lineRule="exact"/>
        <w:rPr>
          <w:sz w:val="10"/>
          <w:szCs w:val="10"/>
        </w:rPr>
      </w:pPr>
    </w:p>
    <w:p w14:paraId="71BCBCF6" w14:textId="77777777" w:rsidR="00A25B84" w:rsidRDefault="00A25B84">
      <w:pPr>
        <w:spacing w:line="200" w:lineRule="exact"/>
      </w:pPr>
    </w:p>
    <w:p w14:paraId="70AA2944" w14:textId="77777777" w:rsidR="00A25B84" w:rsidRDefault="00A25B84">
      <w:pPr>
        <w:spacing w:line="200" w:lineRule="exact"/>
      </w:pPr>
    </w:p>
    <w:p w14:paraId="4AFE184E" w14:textId="77777777" w:rsidR="00A25B84" w:rsidRDefault="00000000">
      <w:pPr>
        <w:ind w:left="2447" w:right="2024"/>
        <w:jc w:val="center"/>
        <w:rPr>
          <w:sz w:val="40"/>
          <w:szCs w:val="40"/>
        </w:rPr>
      </w:pPr>
      <w:r>
        <w:rPr>
          <w:b/>
          <w:sz w:val="40"/>
          <w:szCs w:val="40"/>
        </w:rPr>
        <w:t>S</w:t>
      </w:r>
      <w:r>
        <w:rPr>
          <w:b/>
          <w:spacing w:val="1"/>
          <w:sz w:val="40"/>
          <w:szCs w:val="40"/>
        </w:rPr>
        <w:t>y</w:t>
      </w:r>
      <w:r>
        <w:rPr>
          <w:b/>
          <w:spacing w:val="-1"/>
          <w:sz w:val="40"/>
          <w:szCs w:val="40"/>
        </w:rPr>
        <w:t>s</w:t>
      </w:r>
      <w:r>
        <w:rPr>
          <w:b/>
          <w:spacing w:val="1"/>
          <w:sz w:val="40"/>
          <w:szCs w:val="40"/>
        </w:rPr>
        <w:t>t</w:t>
      </w:r>
      <w:r>
        <w:rPr>
          <w:b/>
          <w:spacing w:val="5"/>
          <w:sz w:val="40"/>
          <w:szCs w:val="40"/>
        </w:rPr>
        <w:t>e</w:t>
      </w:r>
      <w:r>
        <w:rPr>
          <w:b/>
          <w:sz w:val="40"/>
          <w:szCs w:val="40"/>
        </w:rPr>
        <w:t>m</w:t>
      </w:r>
      <w:r>
        <w:rPr>
          <w:b/>
          <w:spacing w:val="-15"/>
          <w:sz w:val="40"/>
          <w:szCs w:val="40"/>
        </w:rPr>
        <w:t xml:space="preserve"> </w:t>
      </w:r>
      <w:r>
        <w:rPr>
          <w:b/>
          <w:sz w:val="40"/>
          <w:szCs w:val="40"/>
        </w:rPr>
        <w:t>Desi</w:t>
      </w:r>
      <w:r>
        <w:rPr>
          <w:b/>
          <w:spacing w:val="1"/>
          <w:sz w:val="40"/>
          <w:szCs w:val="40"/>
        </w:rPr>
        <w:t>g</w:t>
      </w:r>
      <w:r>
        <w:rPr>
          <w:b/>
          <w:sz w:val="40"/>
          <w:szCs w:val="40"/>
        </w:rPr>
        <w:t>n</w:t>
      </w:r>
      <w:r>
        <w:rPr>
          <w:b/>
          <w:spacing w:val="-11"/>
          <w:sz w:val="40"/>
          <w:szCs w:val="40"/>
        </w:rPr>
        <w:t xml:space="preserve"> </w:t>
      </w:r>
      <w:r>
        <w:rPr>
          <w:b/>
          <w:spacing w:val="2"/>
          <w:w w:val="99"/>
          <w:sz w:val="40"/>
          <w:szCs w:val="40"/>
        </w:rPr>
        <w:t>(22</w:t>
      </w:r>
      <w:r>
        <w:rPr>
          <w:b/>
          <w:w w:val="99"/>
          <w:sz w:val="40"/>
          <w:szCs w:val="40"/>
        </w:rPr>
        <w:t>CS</w:t>
      </w:r>
      <w:r>
        <w:rPr>
          <w:b/>
          <w:spacing w:val="2"/>
          <w:w w:val="99"/>
          <w:sz w:val="40"/>
          <w:szCs w:val="40"/>
        </w:rPr>
        <w:t>02</w:t>
      </w:r>
      <w:r>
        <w:rPr>
          <w:b/>
          <w:spacing w:val="5"/>
          <w:w w:val="99"/>
          <w:sz w:val="40"/>
          <w:szCs w:val="40"/>
        </w:rPr>
        <w:t>4</w:t>
      </w:r>
      <w:r>
        <w:rPr>
          <w:b/>
          <w:w w:val="99"/>
          <w:sz w:val="40"/>
          <w:szCs w:val="40"/>
        </w:rPr>
        <w:t>)</w:t>
      </w:r>
    </w:p>
    <w:p w14:paraId="10F732E5" w14:textId="77777777" w:rsidR="00A25B84" w:rsidRDefault="00A25B84">
      <w:pPr>
        <w:spacing w:line="140" w:lineRule="exact"/>
        <w:rPr>
          <w:sz w:val="14"/>
          <w:szCs w:val="14"/>
        </w:rPr>
      </w:pPr>
    </w:p>
    <w:p w14:paraId="76682466" w14:textId="77777777" w:rsidR="00A25B84" w:rsidRDefault="00A25B84">
      <w:pPr>
        <w:spacing w:line="200" w:lineRule="exact"/>
      </w:pPr>
    </w:p>
    <w:p w14:paraId="14495983" w14:textId="77777777" w:rsidR="00A25B84" w:rsidRDefault="00A25B84">
      <w:pPr>
        <w:spacing w:line="200" w:lineRule="exact"/>
      </w:pPr>
    </w:p>
    <w:p w14:paraId="5CFBC530" w14:textId="77777777" w:rsidR="00A25B84" w:rsidRDefault="00A25B84">
      <w:pPr>
        <w:spacing w:line="200" w:lineRule="exact"/>
      </w:pPr>
    </w:p>
    <w:p w14:paraId="41C8B108" w14:textId="77777777" w:rsidR="00A25B84" w:rsidRDefault="00A25B84">
      <w:pPr>
        <w:spacing w:line="200" w:lineRule="exact"/>
      </w:pPr>
    </w:p>
    <w:p w14:paraId="4B3C5DA4" w14:textId="77777777" w:rsidR="00A25B84" w:rsidRDefault="00A25B84">
      <w:pPr>
        <w:spacing w:line="200" w:lineRule="exact"/>
      </w:pPr>
    </w:p>
    <w:p w14:paraId="65E13F55" w14:textId="77777777" w:rsidR="00A25B84" w:rsidRDefault="00000000">
      <w:pPr>
        <w:ind w:left="2496" w:right="2194"/>
        <w:jc w:val="center"/>
        <w:rPr>
          <w:sz w:val="28"/>
          <w:szCs w:val="28"/>
        </w:rPr>
      </w:pPr>
      <w:r>
        <w:rPr>
          <w:b/>
          <w:spacing w:val="1"/>
          <w:sz w:val="28"/>
          <w:szCs w:val="28"/>
        </w:rPr>
        <w:t>B</w:t>
      </w:r>
      <w:r>
        <w:rPr>
          <w:b/>
          <w:sz w:val="28"/>
          <w:szCs w:val="28"/>
        </w:rPr>
        <w:t>A</w:t>
      </w:r>
      <w:r>
        <w:rPr>
          <w:b/>
          <w:spacing w:val="1"/>
          <w:sz w:val="28"/>
          <w:szCs w:val="28"/>
        </w:rPr>
        <w:t>C</w:t>
      </w:r>
      <w:r>
        <w:rPr>
          <w:b/>
          <w:sz w:val="28"/>
          <w:szCs w:val="28"/>
        </w:rPr>
        <w:t>H</w:t>
      </w:r>
      <w:r>
        <w:rPr>
          <w:b/>
          <w:spacing w:val="1"/>
          <w:sz w:val="28"/>
          <w:szCs w:val="28"/>
        </w:rPr>
        <w:t>E</w:t>
      </w:r>
      <w:r>
        <w:rPr>
          <w:b/>
          <w:spacing w:val="3"/>
          <w:sz w:val="28"/>
          <w:szCs w:val="28"/>
        </w:rPr>
        <w:t>L</w:t>
      </w:r>
      <w:r>
        <w:rPr>
          <w:b/>
          <w:spacing w:val="-1"/>
          <w:sz w:val="28"/>
          <w:szCs w:val="28"/>
        </w:rPr>
        <w:t>O</w:t>
      </w:r>
      <w:r>
        <w:rPr>
          <w:b/>
          <w:sz w:val="28"/>
          <w:szCs w:val="28"/>
        </w:rPr>
        <w:t>R</w:t>
      </w:r>
      <w:r>
        <w:rPr>
          <w:b/>
          <w:spacing w:val="-14"/>
          <w:sz w:val="28"/>
          <w:szCs w:val="28"/>
        </w:rPr>
        <w:t xml:space="preserve"> </w:t>
      </w:r>
      <w:r>
        <w:rPr>
          <w:b/>
          <w:sz w:val="28"/>
          <w:szCs w:val="28"/>
        </w:rPr>
        <w:t xml:space="preserve">OF </w:t>
      </w:r>
      <w:r>
        <w:rPr>
          <w:b/>
          <w:spacing w:val="1"/>
          <w:w w:val="99"/>
          <w:sz w:val="28"/>
          <w:szCs w:val="28"/>
        </w:rPr>
        <w:t>E</w:t>
      </w:r>
      <w:r>
        <w:rPr>
          <w:b/>
          <w:w w:val="99"/>
          <w:sz w:val="28"/>
          <w:szCs w:val="28"/>
        </w:rPr>
        <w:t>NG</w:t>
      </w:r>
      <w:r>
        <w:rPr>
          <w:b/>
          <w:spacing w:val="2"/>
          <w:w w:val="99"/>
          <w:sz w:val="28"/>
          <w:szCs w:val="28"/>
        </w:rPr>
        <w:t>I</w:t>
      </w:r>
      <w:r>
        <w:rPr>
          <w:b/>
          <w:w w:val="99"/>
          <w:sz w:val="28"/>
          <w:szCs w:val="28"/>
        </w:rPr>
        <w:t>N</w:t>
      </w:r>
      <w:r>
        <w:rPr>
          <w:b/>
          <w:spacing w:val="2"/>
          <w:w w:val="99"/>
          <w:sz w:val="28"/>
          <w:szCs w:val="28"/>
        </w:rPr>
        <w:t>E</w:t>
      </w:r>
      <w:r>
        <w:rPr>
          <w:b/>
          <w:spacing w:val="1"/>
          <w:w w:val="99"/>
          <w:sz w:val="28"/>
          <w:szCs w:val="28"/>
        </w:rPr>
        <w:t>E</w:t>
      </w:r>
      <w:r>
        <w:rPr>
          <w:b/>
          <w:w w:val="99"/>
          <w:sz w:val="28"/>
          <w:szCs w:val="28"/>
        </w:rPr>
        <w:t>R</w:t>
      </w:r>
      <w:r>
        <w:rPr>
          <w:b/>
          <w:spacing w:val="3"/>
          <w:w w:val="99"/>
          <w:sz w:val="28"/>
          <w:szCs w:val="28"/>
        </w:rPr>
        <w:t>I</w:t>
      </w:r>
      <w:r>
        <w:rPr>
          <w:b/>
          <w:w w:val="99"/>
          <w:sz w:val="28"/>
          <w:szCs w:val="28"/>
        </w:rPr>
        <w:t>NG</w:t>
      </w:r>
    </w:p>
    <w:p w14:paraId="0D478928" w14:textId="77777777" w:rsidR="00A25B84" w:rsidRDefault="00A25B84">
      <w:pPr>
        <w:spacing w:before="6" w:line="120" w:lineRule="exact"/>
        <w:rPr>
          <w:sz w:val="12"/>
          <w:szCs w:val="12"/>
        </w:rPr>
      </w:pPr>
    </w:p>
    <w:p w14:paraId="0C657EE1" w14:textId="77777777" w:rsidR="00A25B84" w:rsidRDefault="00A25B84">
      <w:pPr>
        <w:spacing w:line="200" w:lineRule="exact"/>
      </w:pPr>
    </w:p>
    <w:p w14:paraId="2CC12BD2" w14:textId="77777777" w:rsidR="00A25B84" w:rsidRDefault="00000000">
      <w:pPr>
        <w:ind w:left="4454" w:right="4150"/>
        <w:jc w:val="center"/>
        <w:rPr>
          <w:sz w:val="28"/>
          <w:szCs w:val="28"/>
        </w:rPr>
      </w:pPr>
      <w:r>
        <w:rPr>
          <w:b/>
          <w:i/>
          <w:spacing w:val="1"/>
          <w:w w:val="103"/>
          <w:sz w:val="28"/>
          <w:szCs w:val="28"/>
        </w:rPr>
        <w:t>in</w:t>
      </w:r>
    </w:p>
    <w:p w14:paraId="09BAE5F8" w14:textId="77777777" w:rsidR="00A25B84" w:rsidRDefault="00A25B84">
      <w:pPr>
        <w:spacing w:before="2" w:line="120" w:lineRule="exact"/>
        <w:rPr>
          <w:sz w:val="12"/>
          <w:szCs w:val="12"/>
        </w:rPr>
      </w:pPr>
    </w:p>
    <w:p w14:paraId="621503EE" w14:textId="77777777" w:rsidR="00A25B84" w:rsidRDefault="00A25B84">
      <w:pPr>
        <w:spacing w:line="200" w:lineRule="exact"/>
      </w:pPr>
    </w:p>
    <w:p w14:paraId="5B449B13" w14:textId="77777777" w:rsidR="00A25B84" w:rsidRDefault="00000000">
      <w:pPr>
        <w:ind w:left="2456" w:right="2163"/>
        <w:jc w:val="center"/>
        <w:rPr>
          <w:sz w:val="28"/>
          <w:szCs w:val="28"/>
        </w:rPr>
      </w:pPr>
      <w:r>
        <w:rPr>
          <w:b/>
          <w:sz w:val="28"/>
          <w:szCs w:val="28"/>
        </w:rPr>
        <w:t>Co</w:t>
      </w:r>
      <w:r>
        <w:rPr>
          <w:b/>
          <w:spacing w:val="-1"/>
          <w:sz w:val="28"/>
          <w:szCs w:val="28"/>
        </w:rPr>
        <w:t>m</w:t>
      </w:r>
      <w:r>
        <w:rPr>
          <w:b/>
          <w:spacing w:val="3"/>
          <w:sz w:val="28"/>
          <w:szCs w:val="28"/>
        </w:rPr>
        <w:t>p</w:t>
      </w:r>
      <w:r>
        <w:rPr>
          <w:b/>
          <w:spacing w:val="-1"/>
          <w:sz w:val="28"/>
          <w:szCs w:val="28"/>
        </w:rPr>
        <w:t>ut</w:t>
      </w:r>
      <w:r>
        <w:rPr>
          <w:b/>
          <w:spacing w:val="1"/>
          <w:sz w:val="28"/>
          <w:szCs w:val="28"/>
        </w:rPr>
        <w:t>e</w:t>
      </w:r>
      <w:r>
        <w:rPr>
          <w:b/>
          <w:sz w:val="28"/>
          <w:szCs w:val="28"/>
        </w:rPr>
        <w:t>r</w:t>
      </w:r>
      <w:r>
        <w:rPr>
          <w:b/>
          <w:spacing w:val="-9"/>
          <w:sz w:val="28"/>
          <w:szCs w:val="28"/>
        </w:rPr>
        <w:t xml:space="preserve"> </w:t>
      </w:r>
      <w:r>
        <w:rPr>
          <w:b/>
          <w:spacing w:val="-1"/>
          <w:sz w:val="28"/>
          <w:szCs w:val="28"/>
        </w:rPr>
        <w:t>S</w:t>
      </w:r>
      <w:r>
        <w:rPr>
          <w:b/>
          <w:spacing w:val="1"/>
          <w:sz w:val="28"/>
          <w:szCs w:val="28"/>
        </w:rPr>
        <w:t>c</w:t>
      </w:r>
      <w:r>
        <w:rPr>
          <w:b/>
          <w:sz w:val="28"/>
          <w:szCs w:val="28"/>
        </w:rPr>
        <w:t>i</w:t>
      </w:r>
      <w:r>
        <w:rPr>
          <w:b/>
          <w:spacing w:val="5"/>
          <w:sz w:val="28"/>
          <w:szCs w:val="28"/>
        </w:rPr>
        <w:t>e</w:t>
      </w:r>
      <w:r>
        <w:rPr>
          <w:b/>
          <w:spacing w:val="-6"/>
          <w:sz w:val="28"/>
          <w:szCs w:val="28"/>
        </w:rPr>
        <w:t>n</w:t>
      </w:r>
      <w:r>
        <w:rPr>
          <w:b/>
          <w:spacing w:val="1"/>
          <w:sz w:val="28"/>
          <w:szCs w:val="28"/>
        </w:rPr>
        <w:t>c</w:t>
      </w:r>
      <w:r>
        <w:rPr>
          <w:b/>
          <w:sz w:val="28"/>
          <w:szCs w:val="28"/>
        </w:rPr>
        <w:t>e</w:t>
      </w:r>
      <w:r>
        <w:rPr>
          <w:b/>
          <w:spacing w:val="-6"/>
          <w:sz w:val="28"/>
          <w:szCs w:val="28"/>
        </w:rPr>
        <w:t xml:space="preserve"> </w:t>
      </w:r>
      <w:r>
        <w:rPr>
          <w:b/>
          <w:spacing w:val="4"/>
          <w:sz w:val="28"/>
          <w:szCs w:val="28"/>
        </w:rPr>
        <w:t>a</w:t>
      </w:r>
      <w:r>
        <w:rPr>
          <w:b/>
          <w:spacing w:val="-1"/>
          <w:sz w:val="28"/>
          <w:szCs w:val="28"/>
        </w:rPr>
        <w:t>n</w:t>
      </w:r>
      <w:r>
        <w:rPr>
          <w:b/>
          <w:sz w:val="28"/>
          <w:szCs w:val="28"/>
        </w:rPr>
        <w:t>d</w:t>
      </w:r>
      <w:r>
        <w:rPr>
          <w:b/>
          <w:spacing w:val="-4"/>
          <w:sz w:val="28"/>
          <w:szCs w:val="28"/>
        </w:rPr>
        <w:t xml:space="preserve"> </w:t>
      </w:r>
      <w:r>
        <w:rPr>
          <w:b/>
          <w:spacing w:val="6"/>
          <w:w w:val="99"/>
          <w:sz w:val="28"/>
          <w:szCs w:val="28"/>
        </w:rPr>
        <w:t>E</w:t>
      </w:r>
      <w:r>
        <w:rPr>
          <w:b/>
          <w:spacing w:val="-6"/>
          <w:w w:val="99"/>
          <w:sz w:val="28"/>
          <w:szCs w:val="28"/>
        </w:rPr>
        <w:t>n</w:t>
      </w:r>
      <w:r>
        <w:rPr>
          <w:b/>
          <w:w w:val="99"/>
          <w:sz w:val="28"/>
          <w:szCs w:val="28"/>
        </w:rPr>
        <w:t>g</w:t>
      </w:r>
      <w:r>
        <w:rPr>
          <w:b/>
          <w:spacing w:val="4"/>
          <w:w w:val="99"/>
          <w:sz w:val="28"/>
          <w:szCs w:val="28"/>
        </w:rPr>
        <w:t>i</w:t>
      </w:r>
      <w:r>
        <w:rPr>
          <w:b/>
          <w:spacing w:val="-6"/>
          <w:w w:val="99"/>
          <w:sz w:val="28"/>
          <w:szCs w:val="28"/>
        </w:rPr>
        <w:t>n</w:t>
      </w:r>
      <w:r>
        <w:rPr>
          <w:b/>
          <w:spacing w:val="1"/>
          <w:w w:val="99"/>
          <w:sz w:val="28"/>
          <w:szCs w:val="28"/>
        </w:rPr>
        <w:t>eer</w:t>
      </w:r>
      <w:r>
        <w:rPr>
          <w:b/>
          <w:spacing w:val="4"/>
          <w:w w:val="99"/>
          <w:sz w:val="28"/>
          <w:szCs w:val="28"/>
        </w:rPr>
        <w:t>i</w:t>
      </w:r>
      <w:r>
        <w:rPr>
          <w:b/>
          <w:spacing w:val="-1"/>
          <w:w w:val="99"/>
          <w:sz w:val="28"/>
          <w:szCs w:val="28"/>
        </w:rPr>
        <w:t>n</w:t>
      </w:r>
      <w:r>
        <w:rPr>
          <w:b/>
          <w:w w:val="99"/>
          <w:sz w:val="28"/>
          <w:szCs w:val="28"/>
        </w:rPr>
        <w:t>g</w:t>
      </w:r>
    </w:p>
    <w:p w14:paraId="71FE0B08" w14:textId="77777777" w:rsidR="00A25B84" w:rsidRDefault="00A25B84">
      <w:pPr>
        <w:spacing w:line="200" w:lineRule="exact"/>
      </w:pPr>
    </w:p>
    <w:p w14:paraId="39FA17A9" w14:textId="77777777" w:rsidR="00A25B84" w:rsidRDefault="00A25B84">
      <w:pPr>
        <w:spacing w:line="200" w:lineRule="exact"/>
      </w:pPr>
    </w:p>
    <w:p w14:paraId="4A6A7BA5" w14:textId="77777777" w:rsidR="00A25B84" w:rsidRDefault="00A25B84">
      <w:pPr>
        <w:spacing w:line="200" w:lineRule="exact"/>
      </w:pPr>
    </w:p>
    <w:p w14:paraId="72164D31" w14:textId="77777777" w:rsidR="00A25B84" w:rsidRDefault="00A25B84">
      <w:pPr>
        <w:spacing w:line="200" w:lineRule="exact"/>
      </w:pPr>
    </w:p>
    <w:p w14:paraId="5C9C525A" w14:textId="77777777" w:rsidR="00A25B84" w:rsidRDefault="00A25B84">
      <w:pPr>
        <w:spacing w:line="200" w:lineRule="exact"/>
      </w:pPr>
    </w:p>
    <w:p w14:paraId="741022C8" w14:textId="77777777" w:rsidR="00A25B84" w:rsidRDefault="00A25B84">
      <w:pPr>
        <w:spacing w:line="200" w:lineRule="exact"/>
      </w:pPr>
    </w:p>
    <w:p w14:paraId="2A133590" w14:textId="77777777" w:rsidR="00A25B84" w:rsidRDefault="00A25B84">
      <w:pPr>
        <w:spacing w:line="200" w:lineRule="exact"/>
      </w:pPr>
    </w:p>
    <w:p w14:paraId="3DFAA629" w14:textId="77777777" w:rsidR="00A25B84" w:rsidRDefault="00A25B84">
      <w:pPr>
        <w:spacing w:line="200" w:lineRule="exact"/>
      </w:pPr>
    </w:p>
    <w:p w14:paraId="53C54C5C" w14:textId="77777777" w:rsidR="00A25B84" w:rsidRDefault="00A25B84">
      <w:pPr>
        <w:spacing w:line="200" w:lineRule="exact"/>
      </w:pPr>
    </w:p>
    <w:p w14:paraId="530F3A9D" w14:textId="77777777" w:rsidR="00A25B84" w:rsidRDefault="00A25B84">
      <w:pPr>
        <w:spacing w:line="200" w:lineRule="exact"/>
      </w:pPr>
    </w:p>
    <w:p w14:paraId="0A488709" w14:textId="77777777" w:rsidR="00A25B84" w:rsidRDefault="00A25B84">
      <w:pPr>
        <w:spacing w:before="11" w:line="240" w:lineRule="exact"/>
        <w:rPr>
          <w:sz w:val="24"/>
          <w:szCs w:val="24"/>
        </w:rPr>
      </w:pPr>
    </w:p>
    <w:p w14:paraId="300484B6" w14:textId="6661B806" w:rsidR="00C54C8F" w:rsidRDefault="00000000">
      <w:pPr>
        <w:ind w:left="100" w:right="447"/>
        <w:rPr>
          <w:spacing w:val="-1"/>
          <w:sz w:val="28"/>
          <w:szCs w:val="28"/>
        </w:rPr>
      </w:pPr>
      <w:r>
        <w:rPr>
          <w:b/>
          <w:i/>
          <w:spacing w:val="-1"/>
          <w:sz w:val="28"/>
          <w:szCs w:val="28"/>
        </w:rPr>
        <w:t>Su</w:t>
      </w:r>
      <w:r>
        <w:rPr>
          <w:b/>
          <w:i/>
          <w:sz w:val="28"/>
          <w:szCs w:val="28"/>
        </w:rPr>
        <w:t>b</w:t>
      </w:r>
      <w:r>
        <w:rPr>
          <w:b/>
          <w:i/>
          <w:spacing w:val="4"/>
          <w:sz w:val="28"/>
          <w:szCs w:val="28"/>
        </w:rPr>
        <w:t>m</w:t>
      </w:r>
      <w:r>
        <w:rPr>
          <w:b/>
          <w:i/>
          <w:sz w:val="28"/>
          <w:szCs w:val="28"/>
        </w:rPr>
        <w:t>i</w:t>
      </w:r>
      <w:r>
        <w:rPr>
          <w:b/>
          <w:i/>
          <w:spacing w:val="-1"/>
          <w:sz w:val="28"/>
          <w:szCs w:val="28"/>
        </w:rPr>
        <w:t>t</w:t>
      </w:r>
      <w:r>
        <w:rPr>
          <w:b/>
          <w:i/>
          <w:sz w:val="28"/>
          <w:szCs w:val="28"/>
        </w:rPr>
        <w:t>ted</w:t>
      </w:r>
      <w:r>
        <w:rPr>
          <w:b/>
          <w:i/>
          <w:spacing w:val="-14"/>
          <w:sz w:val="28"/>
          <w:szCs w:val="28"/>
        </w:rPr>
        <w:t xml:space="preserve"> </w:t>
      </w:r>
      <w:r>
        <w:rPr>
          <w:b/>
          <w:i/>
          <w:sz w:val="28"/>
          <w:szCs w:val="28"/>
        </w:rPr>
        <w:t>b</w:t>
      </w:r>
      <w:r>
        <w:rPr>
          <w:b/>
          <w:i/>
          <w:spacing w:val="1"/>
          <w:sz w:val="28"/>
          <w:szCs w:val="28"/>
        </w:rPr>
        <w:t>y</w:t>
      </w:r>
      <w:r>
        <w:rPr>
          <w:b/>
          <w:i/>
          <w:sz w:val="28"/>
          <w:szCs w:val="28"/>
        </w:rPr>
        <w:t xml:space="preserve">:                                                                   </w:t>
      </w:r>
      <w:r>
        <w:rPr>
          <w:b/>
          <w:i/>
          <w:spacing w:val="-1"/>
          <w:sz w:val="28"/>
          <w:szCs w:val="28"/>
        </w:rPr>
        <w:t>Su</w:t>
      </w:r>
      <w:r>
        <w:rPr>
          <w:b/>
          <w:i/>
          <w:sz w:val="28"/>
          <w:szCs w:val="28"/>
        </w:rPr>
        <w:t>b</w:t>
      </w:r>
      <w:r>
        <w:rPr>
          <w:b/>
          <w:i/>
          <w:spacing w:val="4"/>
          <w:sz w:val="28"/>
          <w:szCs w:val="28"/>
        </w:rPr>
        <w:t>m</w:t>
      </w:r>
      <w:r>
        <w:rPr>
          <w:b/>
          <w:i/>
          <w:sz w:val="28"/>
          <w:szCs w:val="28"/>
        </w:rPr>
        <w:t>i</w:t>
      </w:r>
      <w:r>
        <w:rPr>
          <w:b/>
          <w:i/>
          <w:spacing w:val="-1"/>
          <w:sz w:val="28"/>
          <w:szCs w:val="28"/>
        </w:rPr>
        <w:t>t</w:t>
      </w:r>
      <w:r>
        <w:rPr>
          <w:b/>
          <w:i/>
          <w:sz w:val="28"/>
          <w:szCs w:val="28"/>
        </w:rPr>
        <w:t>ted</w:t>
      </w:r>
      <w:r>
        <w:rPr>
          <w:b/>
          <w:i/>
          <w:spacing w:val="-10"/>
          <w:sz w:val="28"/>
          <w:szCs w:val="28"/>
        </w:rPr>
        <w:t xml:space="preserve"> </w:t>
      </w:r>
      <w:r>
        <w:rPr>
          <w:b/>
          <w:i/>
          <w:sz w:val="28"/>
          <w:szCs w:val="28"/>
        </w:rPr>
        <w:t xml:space="preserve">to: </w:t>
      </w:r>
    </w:p>
    <w:p w14:paraId="38140041" w14:textId="4CA86F38" w:rsidR="00C54C8F" w:rsidRDefault="00300560">
      <w:pPr>
        <w:ind w:left="100" w:right="447"/>
        <w:rPr>
          <w:sz w:val="28"/>
          <w:szCs w:val="28"/>
        </w:rPr>
      </w:pPr>
      <w:r>
        <w:rPr>
          <w:sz w:val="28"/>
          <w:szCs w:val="28"/>
        </w:rPr>
        <w:t>Harshita</w:t>
      </w:r>
      <w:r w:rsidR="00C54C8F" w:rsidRPr="00C54C8F">
        <w:rPr>
          <w:sz w:val="28"/>
          <w:szCs w:val="28"/>
        </w:rPr>
        <w:t>-23109906</w:t>
      </w:r>
      <w:r>
        <w:rPr>
          <w:sz w:val="28"/>
          <w:szCs w:val="28"/>
        </w:rPr>
        <w:t xml:space="preserve">01          </w:t>
      </w:r>
      <w:r w:rsidR="00C54C8F">
        <w:rPr>
          <w:sz w:val="28"/>
          <w:szCs w:val="28"/>
        </w:rPr>
        <w:t xml:space="preserve">                                            </w:t>
      </w:r>
      <w:r w:rsidR="00DC114D" w:rsidRPr="00DC114D">
        <w:rPr>
          <w:spacing w:val="-6"/>
          <w:sz w:val="28"/>
          <w:szCs w:val="28"/>
        </w:rPr>
        <w:t>Dr. Salil Bharany</w:t>
      </w:r>
    </w:p>
    <w:p w14:paraId="161849D8" w14:textId="1BE0D449" w:rsidR="00C54C8F" w:rsidRDefault="00C54C8F">
      <w:pPr>
        <w:ind w:left="100" w:right="447"/>
        <w:rPr>
          <w:sz w:val="28"/>
          <w:szCs w:val="28"/>
        </w:rPr>
      </w:pPr>
      <w:r w:rsidRPr="00C54C8F">
        <w:rPr>
          <w:sz w:val="28"/>
          <w:szCs w:val="28"/>
        </w:rPr>
        <w:t>M</w:t>
      </w:r>
      <w:r w:rsidR="00300560">
        <w:rPr>
          <w:sz w:val="28"/>
          <w:szCs w:val="28"/>
        </w:rPr>
        <w:t>oorvi Garg</w:t>
      </w:r>
      <w:r w:rsidRPr="00C54C8F">
        <w:rPr>
          <w:sz w:val="28"/>
          <w:szCs w:val="28"/>
        </w:rPr>
        <w:t>-231099065</w:t>
      </w:r>
      <w:r w:rsidR="00300560">
        <w:rPr>
          <w:sz w:val="28"/>
          <w:szCs w:val="28"/>
        </w:rPr>
        <w:t>9</w:t>
      </w:r>
      <w:r w:rsidRPr="00C54C8F">
        <w:rPr>
          <w:sz w:val="28"/>
          <w:szCs w:val="28"/>
        </w:rPr>
        <w:t xml:space="preserve"> </w:t>
      </w:r>
      <w:r>
        <w:rPr>
          <w:sz w:val="28"/>
          <w:szCs w:val="28"/>
        </w:rPr>
        <w:t xml:space="preserve">                                             </w:t>
      </w:r>
      <w:r w:rsidR="00DC114D">
        <w:rPr>
          <w:sz w:val="28"/>
          <w:szCs w:val="28"/>
        </w:rPr>
        <w:t>Assistant Professor</w:t>
      </w:r>
    </w:p>
    <w:p w14:paraId="6B96365B" w14:textId="1B0B6E68" w:rsidR="00C54C8F" w:rsidRDefault="00300560">
      <w:pPr>
        <w:ind w:left="100" w:right="447"/>
        <w:rPr>
          <w:sz w:val="28"/>
          <w:szCs w:val="28"/>
        </w:rPr>
      </w:pPr>
      <w:r>
        <w:rPr>
          <w:sz w:val="28"/>
          <w:szCs w:val="28"/>
        </w:rPr>
        <w:t>Jashan Yadav</w:t>
      </w:r>
      <w:r w:rsidR="00C54C8F" w:rsidRPr="00C54C8F">
        <w:rPr>
          <w:sz w:val="28"/>
          <w:szCs w:val="28"/>
        </w:rPr>
        <w:t>-231099</w:t>
      </w:r>
      <w:r>
        <w:rPr>
          <w:sz w:val="28"/>
          <w:szCs w:val="28"/>
        </w:rPr>
        <w:t>2105</w:t>
      </w:r>
      <w:r w:rsidR="00C54C8F" w:rsidRPr="00C54C8F">
        <w:rPr>
          <w:sz w:val="28"/>
          <w:szCs w:val="28"/>
        </w:rPr>
        <w:t xml:space="preserve"> </w:t>
      </w:r>
    </w:p>
    <w:p w14:paraId="235FED39" w14:textId="6B25993F" w:rsidR="00C54C8F" w:rsidRDefault="00300560" w:rsidP="00C54C8F">
      <w:pPr>
        <w:ind w:left="100" w:right="447"/>
        <w:rPr>
          <w:sz w:val="28"/>
          <w:szCs w:val="28"/>
        </w:rPr>
      </w:pPr>
      <w:r>
        <w:rPr>
          <w:sz w:val="28"/>
          <w:szCs w:val="28"/>
        </w:rPr>
        <w:t>Aditi Batra</w:t>
      </w:r>
      <w:r w:rsidR="00C54C8F" w:rsidRPr="00C54C8F">
        <w:rPr>
          <w:sz w:val="28"/>
          <w:szCs w:val="28"/>
        </w:rPr>
        <w:t>-231099</w:t>
      </w:r>
      <w:r>
        <w:rPr>
          <w:sz w:val="28"/>
          <w:szCs w:val="28"/>
        </w:rPr>
        <w:t>2582</w:t>
      </w:r>
      <w:r w:rsidR="00C54C8F" w:rsidRPr="00C54C8F">
        <w:rPr>
          <w:sz w:val="28"/>
          <w:szCs w:val="28"/>
        </w:rPr>
        <w:t xml:space="preserve"> </w:t>
      </w:r>
      <w:r w:rsidR="00C54C8F">
        <w:rPr>
          <w:sz w:val="28"/>
          <w:szCs w:val="28"/>
        </w:rPr>
        <w:t xml:space="preserve">                                                                   </w:t>
      </w:r>
      <w:r w:rsidR="00C54C8F">
        <w:rPr>
          <w:spacing w:val="69"/>
          <w:sz w:val="28"/>
          <w:szCs w:val="28"/>
        </w:rPr>
        <w:t xml:space="preserve"> </w:t>
      </w:r>
    </w:p>
    <w:p w14:paraId="75BCF362" w14:textId="37A275D0" w:rsidR="00C54C8F" w:rsidRDefault="00C54C8F" w:rsidP="00C54C8F">
      <w:pPr>
        <w:ind w:left="100" w:right="447"/>
        <w:rPr>
          <w:sz w:val="28"/>
          <w:szCs w:val="28"/>
        </w:rPr>
      </w:pPr>
      <w:r>
        <w:rPr>
          <w:sz w:val="28"/>
          <w:szCs w:val="28"/>
        </w:rPr>
        <w:t>Group N</w:t>
      </w:r>
      <w:r>
        <w:rPr>
          <w:spacing w:val="1"/>
          <w:sz w:val="28"/>
          <w:szCs w:val="28"/>
        </w:rPr>
        <w:t>o</w:t>
      </w:r>
      <w:r>
        <w:rPr>
          <w:sz w:val="28"/>
          <w:szCs w:val="28"/>
        </w:rPr>
        <w:t xml:space="preserve">- </w:t>
      </w:r>
      <w:r w:rsidR="00300560">
        <w:rPr>
          <w:sz w:val="28"/>
          <w:szCs w:val="28"/>
        </w:rPr>
        <w:t>24</w:t>
      </w:r>
    </w:p>
    <w:p w14:paraId="4A859F4C" w14:textId="20AA07B3" w:rsidR="00C54C8F" w:rsidRDefault="00C54C8F" w:rsidP="00C54C8F">
      <w:pPr>
        <w:ind w:left="100" w:right="447"/>
        <w:rPr>
          <w:sz w:val="28"/>
          <w:szCs w:val="28"/>
        </w:rPr>
      </w:pPr>
      <w:r>
        <w:rPr>
          <w:sz w:val="28"/>
          <w:szCs w:val="28"/>
        </w:rPr>
        <w:t>Semester – 5th</w:t>
      </w:r>
    </w:p>
    <w:p w14:paraId="4926C085" w14:textId="77777777" w:rsidR="00A25B84" w:rsidRDefault="00A25B84">
      <w:pPr>
        <w:spacing w:before="5" w:line="160" w:lineRule="exact"/>
        <w:rPr>
          <w:spacing w:val="-1"/>
          <w:sz w:val="28"/>
          <w:szCs w:val="28"/>
        </w:rPr>
      </w:pPr>
    </w:p>
    <w:p w14:paraId="3CFCCC65" w14:textId="77777777" w:rsidR="00C54C8F" w:rsidRDefault="00C54C8F">
      <w:pPr>
        <w:spacing w:before="5" w:line="160" w:lineRule="exact"/>
        <w:rPr>
          <w:spacing w:val="-1"/>
          <w:sz w:val="28"/>
          <w:szCs w:val="28"/>
        </w:rPr>
      </w:pPr>
    </w:p>
    <w:p w14:paraId="5638FAA7" w14:textId="77777777" w:rsidR="00C54C8F" w:rsidRDefault="00C54C8F">
      <w:pPr>
        <w:spacing w:before="5" w:line="160" w:lineRule="exact"/>
        <w:rPr>
          <w:spacing w:val="-1"/>
          <w:sz w:val="28"/>
          <w:szCs w:val="28"/>
        </w:rPr>
      </w:pPr>
    </w:p>
    <w:p w14:paraId="626DC002" w14:textId="77777777" w:rsidR="00C54C8F" w:rsidRDefault="00C54C8F">
      <w:pPr>
        <w:spacing w:before="5" w:line="160" w:lineRule="exact"/>
        <w:rPr>
          <w:spacing w:val="-1"/>
          <w:sz w:val="28"/>
          <w:szCs w:val="28"/>
        </w:rPr>
      </w:pPr>
    </w:p>
    <w:p w14:paraId="7153BC07" w14:textId="77777777" w:rsidR="00C54C8F" w:rsidRDefault="00C54C8F">
      <w:pPr>
        <w:spacing w:before="5" w:line="160" w:lineRule="exact"/>
        <w:rPr>
          <w:spacing w:val="-1"/>
          <w:sz w:val="28"/>
          <w:szCs w:val="28"/>
        </w:rPr>
      </w:pPr>
    </w:p>
    <w:p w14:paraId="120CF1CD" w14:textId="77777777" w:rsidR="00C54C8F" w:rsidRDefault="00C54C8F">
      <w:pPr>
        <w:spacing w:before="5" w:line="160" w:lineRule="exact"/>
        <w:rPr>
          <w:spacing w:val="-1"/>
          <w:sz w:val="28"/>
          <w:szCs w:val="28"/>
        </w:rPr>
      </w:pPr>
    </w:p>
    <w:p w14:paraId="73EF7F75" w14:textId="77777777" w:rsidR="00C54C8F" w:rsidRDefault="00C54C8F">
      <w:pPr>
        <w:spacing w:before="5" w:line="160" w:lineRule="exact"/>
        <w:rPr>
          <w:spacing w:val="-1"/>
          <w:sz w:val="28"/>
          <w:szCs w:val="28"/>
        </w:rPr>
      </w:pPr>
    </w:p>
    <w:p w14:paraId="1E7F1C37" w14:textId="77777777" w:rsidR="00A25B84" w:rsidRDefault="00A25B84">
      <w:pPr>
        <w:spacing w:line="200" w:lineRule="exact"/>
      </w:pPr>
    </w:p>
    <w:p w14:paraId="0D6A29BF" w14:textId="77777777" w:rsidR="00A25B84" w:rsidRDefault="00A25B84">
      <w:pPr>
        <w:spacing w:line="200" w:lineRule="exact"/>
      </w:pPr>
    </w:p>
    <w:p w14:paraId="3CD04DF8" w14:textId="77777777" w:rsidR="00A25B84" w:rsidRDefault="00A25B84">
      <w:pPr>
        <w:spacing w:line="200" w:lineRule="exact"/>
      </w:pPr>
    </w:p>
    <w:p w14:paraId="1E4BE4CF" w14:textId="77777777" w:rsidR="00A25B84" w:rsidRDefault="00635C1E">
      <w:pPr>
        <w:ind w:left="2964"/>
      </w:pPr>
      <w:r>
        <w:pict w14:anchorId="6EED30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5pt;height:57.75pt">
            <v:imagedata r:id="rId8" o:title=""/>
          </v:shape>
        </w:pict>
      </w:r>
    </w:p>
    <w:p w14:paraId="60959823" w14:textId="77777777" w:rsidR="00A25B84" w:rsidRDefault="00A25B84">
      <w:pPr>
        <w:spacing w:before="8" w:line="120" w:lineRule="exact"/>
        <w:rPr>
          <w:sz w:val="13"/>
          <w:szCs w:val="13"/>
        </w:rPr>
      </w:pPr>
    </w:p>
    <w:p w14:paraId="65FA66BB" w14:textId="77777777" w:rsidR="00A25B84" w:rsidRDefault="00A25B84">
      <w:pPr>
        <w:spacing w:line="200" w:lineRule="exact"/>
      </w:pPr>
    </w:p>
    <w:p w14:paraId="139B2069" w14:textId="09A8A8BB" w:rsidR="00A7454A" w:rsidRDefault="00000000" w:rsidP="00C54C8F">
      <w:pPr>
        <w:spacing w:line="320" w:lineRule="exact"/>
        <w:ind w:left="1378" w:right="1088" w:firstLine="7"/>
        <w:jc w:val="center"/>
        <w:rPr>
          <w:b/>
          <w:w w:val="99"/>
          <w:sz w:val="28"/>
          <w:szCs w:val="28"/>
        </w:rPr>
      </w:pPr>
      <w:r>
        <w:rPr>
          <w:b/>
          <w:sz w:val="28"/>
          <w:szCs w:val="28"/>
        </w:rPr>
        <w:t>CH</w:t>
      </w:r>
      <w:r>
        <w:rPr>
          <w:b/>
          <w:spacing w:val="2"/>
          <w:sz w:val="28"/>
          <w:szCs w:val="28"/>
        </w:rPr>
        <w:t>I</w:t>
      </w:r>
      <w:r>
        <w:rPr>
          <w:b/>
          <w:spacing w:val="1"/>
          <w:sz w:val="28"/>
          <w:szCs w:val="28"/>
        </w:rPr>
        <w:t>T</w:t>
      </w:r>
      <w:r>
        <w:rPr>
          <w:b/>
          <w:sz w:val="28"/>
          <w:szCs w:val="28"/>
        </w:rPr>
        <w:t>KARA</w:t>
      </w:r>
      <w:r>
        <w:rPr>
          <w:b/>
          <w:spacing w:val="-12"/>
          <w:sz w:val="28"/>
          <w:szCs w:val="28"/>
        </w:rPr>
        <w:t xml:space="preserve"> </w:t>
      </w:r>
      <w:r>
        <w:rPr>
          <w:b/>
          <w:sz w:val="28"/>
          <w:szCs w:val="28"/>
        </w:rPr>
        <w:t>U</w:t>
      </w:r>
      <w:r>
        <w:rPr>
          <w:b/>
          <w:spacing w:val="1"/>
          <w:sz w:val="28"/>
          <w:szCs w:val="28"/>
        </w:rPr>
        <w:t>N</w:t>
      </w:r>
      <w:r>
        <w:rPr>
          <w:b/>
          <w:spacing w:val="2"/>
          <w:sz w:val="28"/>
          <w:szCs w:val="28"/>
        </w:rPr>
        <w:t>I</w:t>
      </w:r>
      <w:r>
        <w:rPr>
          <w:b/>
          <w:sz w:val="28"/>
          <w:szCs w:val="28"/>
        </w:rPr>
        <w:t>V</w:t>
      </w:r>
      <w:r>
        <w:rPr>
          <w:b/>
          <w:spacing w:val="2"/>
          <w:sz w:val="28"/>
          <w:szCs w:val="28"/>
        </w:rPr>
        <w:t>E</w:t>
      </w:r>
      <w:r>
        <w:rPr>
          <w:b/>
          <w:sz w:val="28"/>
          <w:szCs w:val="28"/>
        </w:rPr>
        <w:t>RS</w:t>
      </w:r>
      <w:r>
        <w:rPr>
          <w:b/>
          <w:spacing w:val="1"/>
          <w:sz w:val="28"/>
          <w:szCs w:val="28"/>
        </w:rPr>
        <w:t>IT</w:t>
      </w:r>
      <w:r>
        <w:rPr>
          <w:b/>
          <w:sz w:val="28"/>
          <w:szCs w:val="28"/>
        </w:rPr>
        <w:t>Y,</w:t>
      </w:r>
      <w:r>
        <w:rPr>
          <w:b/>
          <w:spacing w:val="-13"/>
          <w:sz w:val="28"/>
          <w:szCs w:val="28"/>
        </w:rPr>
        <w:t xml:space="preserve"> </w:t>
      </w:r>
      <w:r>
        <w:rPr>
          <w:b/>
          <w:spacing w:val="3"/>
          <w:w w:val="99"/>
          <w:sz w:val="28"/>
          <w:szCs w:val="28"/>
        </w:rPr>
        <w:t>P</w:t>
      </w:r>
      <w:r>
        <w:rPr>
          <w:b/>
          <w:w w:val="99"/>
          <w:sz w:val="28"/>
          <w:szCs w:val="28"/>
        </w:rPr>
        <w:t>U</w:t>
      </w:r>
      <w:r>
        <w:rPr>
          <w:b/>
          <w:spacing w:val="1"/>
          <w:w w:val="99"/>
          <w:sz w:val="28"/>
          <w:szCs w:val="28"/>
        </w:rPr>
        <w:t>N</w:t>
      </w:r>
      <w:r>
        <w:rPr>
          <w:b/>
          <w:w w:val="99"/>
          <w:sz w:val="28"/>
          <w:szCs w:val="28"/>
        </w:rPr>
        <w:t>JAB CHA</w:t>
      </w:r>
      <w:r>
        <w:rPr>
          <w:b/>
          <w:spacing w:val="1"/>
          <w:w w:val="99"/>
          <w:sz w:val="28"/>
          <w:szCs w:val="28"/>
        </w:rPr>
        <w:t>N</w:t>
      </w:r>
      <w:r>
        <w:rPr>
          <w:b/>
          <w:w w:val="99"/>
          <w:sz w:val="28"/>
          <w:szCs w:val="28"/>
        </w:rPr>
        <w:t>D</w:t>
      </w:r>
      <w:r>
        <w:rPr>
          <w:b/>
          <w:spacing w:val="3"/>
          <w:w w:val="99"/>
          <w:sz w:val="28"/>
          <w:szCs w:val="28"/>
        </w:rPr>
        <w:t>I</w:t>
      </w:r>
      <w:r>
        <w:rPr>
          <w:b/>
          <w:w w:val="99"/>
          <w:sz w:val="28"/>
          <w:szCs w:val="28"/>
        </w:rPr>
        <w:t>GA</w:t>
      </w:r>
      <w:r>
        <w:rPr>
          <w:b/>
          <w:spacing w:val="5"/>
          <w:w w:val="99"/>
          <w:sz w:val="28"/>
          <w:szCs w:val="28"/>
        </w:rPr>
        <w:t>R</w:t>
      </w:r>
      <w:r>
        <w:rPr>
          <w:b/>
          <w:spacing w:val="1"/>
          <w:w w:val="99"/>
          <w:sz w:val="28"/>
          <w:szCs w:val="28"/>
        </w:rPr>
        <w:t>H</w:t>
      </w:r>
      <w:r>
        <w:rPr>
          <w:b/>
          <w:spacing w:val="-2"/>
          <w:w w:val="99"/>
          <w:sz w:val="28"/>
          <w:szCs w:val="28"/>
        </w:rPr>
        <w:t>-</w:t>
      </w:r>
      <w:r>
        <w:rPr>
          <w:b/>
          <w:spacing w:val="3"/>
          <w:w w:val="99"/>
          <w:sz w:val="28"/>
          <w:szCs w:val="28"/>
        </w:rPr>
        <w:t>P</w:t>
      </w:r>
      <w:r>
        <w:rPr>
          <w:b/>
          <w:w w:val="99"/>
          <w:sz w:val="28"/>
          <w:szCs w:val="28"/>
        </w:rPr>
        <w:t>A</w:t>
      </w:r>
      <w:r>
        <w:rPr>
          <w:b/>
          <w:spacing w:val="2"/>
          <w:w w:val="99"/>
          <w:sz w:val="28"/>
          <w:szCs w:val="28"/>
        </w:rPr>
        <w:t>TI</w:t>
      </w:r>
      <w:r>
        <w:rPr>
          <w:b/>
          <w:w w:val="99"/>
          <w:sz w:val="28"/>
          <w:szCs w:val="28"/>
        </w:rPr>
        <w:t>A</w:t>
      </w:r>
      <w:r>
        <w:rPr>
          <w:b/>
          <w:spacing w:val="2"/>
          <w:w w:val="99"/>
          <w:sz w:val="28"/>
          <w:szCs w:val="28"/>
        </w:rPr>
        <w:t>L</w:t>
      </w:r>
      <w:r>
        <w:rPr>
          <w:b/>
          <w:w w:val="99"/>
          <w:sz w:val="28"/>
          <w:szCs w:val="28"/>
        </w:rPr>
        <w:t>A</w:t>
      </w:r>
      <w:r>
        <w:rPr>
          <w:b/>
          <w:spacing w:val="3"/>
          <w:w w:val="99"/>
          <w:sz w:val="28"/>
          <w:szCs w:val="28"/>
        </w:rPr>
        <w:t xml:space="preserve"> </w:t>
      </w:r>
      <w:r>
        <w:rPr>
          <w:b/>
          <w:sz w:val="28"/>
          <w:szCs w:val="28"/>
        </w:rPr>
        <w:t>N</w:t>
      </w:r>
      <w:r>
        <w:rPr>
          <w:b/>
          <w:spacing w:val="1"/>
          <w:sz w:val="28"/>
          <w:szCs w:val="28"/>
        </w:rPr>
        <w:t>AT</w:t>
      </w:r>
      <w:r>
        <w:rPr>
          <w:b/>
          <w:spacing w:val="2"/>
          <w:sz w:val="28"/>
          <w:szCs w:val="28"/>
        </w:rPr>
        <w:t>I</w:t>
      </w:r>
      <w:r>
        <w:rPr>
          <w:b/>
          <w:sz w:val="28"/>
          <w:szCs w:val="28"/>
        </w:rPr>
        <w:t>ONAL</w:t>
      </w:r>
      <w:r>
        <w:rPr>
          <w:b/>
          <w:spacing w:val="-11"/>
          <w:sz w:val="28"/>
          <w:szCs w:val="28"/>
        </w:rPr>
        <w:t xml:space="preserve"> </w:t>
      </w:r>
      <w:r>
        <w:rPr>
          <w:b/>
          <w:w w:val="99"/>
          <w:sz w:val="28"/>
          <w:szCs w:val="28"/>
        </w:rPr>
        <w:t>H</w:t>
      </w:r>
      <w:r>
        <w:rPr>
          <w:b/>
          <w:spacing w:val="1"/>
          <w:w w:val="99"/>
          <w:sz w:val="28"/>
          <w:szCs w:val="28"/>
        </w:rPr>
        <w:t>I</w:t>
      </w:r>
      <w:r>
        <w:rPr>
          <w:b/>
          <w:w w:val="99"/>
          <w:sz w:val="28"/>
          <w:szCs w:val="28"/>
        </w:rPr>
        <w:t>G</w:t>
      </w:r>
      <w:r>
        <w:rPr>
          <w:b/>
          <w:spacing w:val="-1"/>
          <w:w w:val="99"/>
          <w:sz w:val="28"/>
          <w:szCs w:val="28"/>
        </w:rPr>
        <w:t>H</w:t>
      </w:r>
      <w:r>
        <w:rPr>
          <w:b/>
          <w:w w:val="99"/>
          <w:sz w:val="28"/>
          <w:szCs w:val="28"/>
        </w:rPr>
        <w:t xml:space="preserve">WAY </w:t>
      </w:r>
      <w:r>
        <w:rPr>
          <w:b/>
          <w:sz w:val="28"/>
          <w:szCs w:val="28"/>
        </w:rPr>
        <w:t>R</w:t>
      </w:r>
      <w:r>
        <w:rPr>
          <w:b/>
          <w:spacing w:val="1"/>
          <w:sz w:val="28"/>
          <w:szCs w:val="28"/>
        </w:rPr>
        <w:t>A</w:t>
      </w:r>
      <w:r>
        <w:rPr>
          <w:b/>
          <w:sz w:val="28"/>
          <w:szCs w:val="28"/>
        </w:rPr>
        <w:t>J</w:t>
      </w:r>
      <w:r>
        <w:rPr>
          <w:b/>
          <w:spacing w:val="3"/>
          <w:sz w:val="28"/>
          <w:szCs w:val="28"/>
        </w:rPr>
        <w:t>P</w:t>
      </w:r>
      <w:r>
        <w:rPr>
          <w:b/>
          <w:sz w:val="28"/>
          <w:szCs w:val="28"/>
        </w:rPr>
        <w:t>U</w:t>
      </w:r>
      <w:r>
        <w:rPr>
          <w:b/>
          <w:spacing w:val="1"/>
          <w:sz w:val="28"/>
          <w:szCs w:val="28"/>
        </w:rPr>
        <w:t>R</w:t>
      </w:r>
      <w:r>
        <w:rPr>
          <w:b/>
          <w:sz w:val="28"/>
          <w:szCs w:val="28"/>
        </w:rPr>
        <w:t>A</w:t>
      </w:r>
      <w:r>
        <w:rPr>
          <w:b/>
          <w:spacing w:val="-11"/>
          <w:sz w:val="28"/>
          <w:szCs w:val="28"/>
        </w:rPr>
        <w:t xml:space="preserve"> </w:t>
      </w:r>
      <w:r>
        <w:rPr>
          <w:b/>
          <w:spacing w:val="-1"/>
          <w:sz w:val="28"/>
          <w:szCs w:val="28"/>
        </w:rPr>
        <w:t>(</w:t>
      </w:r>
      <w:r>
        <w:rPr>
          <w:b/>
          <w:spacing w:val="3"/>
          <w:sz w:val="28"/>
          <w:szCs w:val="28"/>
        </w:rPr>
        <w:t>P</w:t>
      </w:r>
      <w:r>
        <w:rPr>
          <w:b/>
          <w:sz w:val="28"/>
          <w:szCs w:val="28"/>
        </w:rPr>
        <w:t>A</w:t>
      </w:r>
      <w:r>
        <w:rPr>
          <w:b/>
          <w:spacing w:val="2"/>
          <w:sz w:val="28"/>
          <w:szCs w:val="28"/>
        </w:rPr>
        <w:t>TI</w:t>
      </w:r>
      <w:r>
        <w:rPr>
          <w:b/>
          <w:sz w:val="28"/>
          <w:szCs w:val="28"/>
        </w:rPr>
        <w:t>A</w:t>
      </w:r>
      <w:r>
        <w:rPr>
          <w:b/>
          <w:spacing w:val="2"/>
          <w:sz w:val="28"/>
          <w:szCs w:val="28"/>
        </w:rPr>
        <w:t>L</w:t>
      </w:r>
      <w:r>
        <w:rPr>
          <w:b/>
          <w:sz w:val="28"/>
          <w:szCs w:val="28"/>
        </w:rPr>
        <w:t>A)</w:t>
      </w:r>
      <w:r>
        <w:rPr>
          <w:b/>
          <w:spacing w:val="-13"/>
          <w:sz w:val="28"/>
          <w:szCs w:val="28"/>
        </w:rPr>
        <w:t xml:space="preserve"> </w:t>
      </w:r>
      <w:r>
        <w:rPr>
          <w:b/>
          <w:spacing w:val="3"/>
          <w:sz w:val="28"/>
          <w:szCs w:val="28"/>
        </w:rPr>
        <w:t>P</w:t>
      </w:r>
      <w:r>
        <w:rPr>
          <w:b/>
          <w:sz w:val="28"/>
          <w:szCs w:val="28"/>
        </w:rPr>
        <w:t>U</w:t>
      </w:r>
      <w:r>
        <w:rPr>
          <w:b/>
          <w:spacing w:val="1"/>
          <w:sz w:val="28"/>
          <w:szCs w:val="28"/>
        </w:rPr>
        <w:t>N</w:t>
      </w:r>
      <w:r>
        <w:rPr>
          <w:b/>
          <w:sz w:val="28"/>
          <w:szCs w:val="28"/>
        </w:rPr>
        <w:t>JA</w:t>
      </w:r>
      <w:r>
        <w:rPr>
          <w:b/>
          <w:spacing w:val="6"/>
          <w:sz w:val="28"/>
          <w:szCs w:val="28"/>
        </w:rPr>
        <w:t>B</w:t>
      </w:r>
      <w:r>
        <w:rPr>
          <w:b/>
          <w:spacing w:val="-2"/>
          <w:sz w:val="28"/>
          <w:szCs w:val="28"/>
        </w:rPr>
        <w:t>-</w:t>
      </w:r>
      <w:r>
        <w:rPr>
          <w:b/>
          <w:sz w:val="28"/>
          <w:szCs w:val="28"/>
        </w:rPr>
        <w:t>1404</w:t>
      </w:r>
      <w:r>
        <w:rPr>
          <w:b/>
          <w:spacing w:val="4"/>
          <w:sz w:val="28"/>
          <w:szCs w:val="28"/>
        </w:rPr>
        <w:t>0</w:t>
      </w:r>
      <w:r>
        <w:rPr>
          <w:b/>
          <w:sz w:val="28"/>
          <w:szCs w:val="28"/>
        </w:rPr>
        <w:t>1</w:t>
      </w:r>
      <w:r>
        <w:rPr>
          <w:b/>
          <w:spacing w:val="-18"/>
          <w:sz w:val="28"/>
          <w:szCs w:val="28"/>
        </w:rPr>
        <w:t xml:space="preserve"> </w:t>
      </w:r>
      <w:r>
        <w:rPr>
          <w:b/>
          <w:spacing w:val="-1"/>
          <w:w w:val="99"/>
          <w:sz w:val="28"/>
          <w:szCs w:val="28"/>
        </w:rPr>
        <w:t>(</w:t>
      </w:r>
      <w:r>
        <w:rPr>
          <w:b/>
          <w:spacing w:val="2"/>
          <w:w w:val="99"/>
          <w:sz w:val="28"/>
          <w:szCs w:val="28"/>
        </w:rPr>
        <w:t>I</w:t>
      </w:r>
      <w:r>
        <w:rPr>
          <w:b/>
          <w:w w:val="99"/>
          <w:sz w:val="28"/>
          <w:szCs w:val="28"/>
        </w:rPr>
        <w:t>N</w:t>
      </w:r>
      <w:r>
        <w:rPr>
          <w:b/>
          <w:spacing w:val="1"/>
          <w:w w:val="99"/>
          <w:sz w:val="28"/>
          <w:szCs w:val="28"/>
        </w:rPr>
        <w:t>D</w:t>
      </w:r>
      <w:r>
        <w:rPr>
          <w:b/>
          <w:spacing w:val="2"/>
          <w:w w:val="99"/>
          <w:sz w:val="28"/>
          <w:szCs w:val="28"/>
        </w:rPr>
        <w:t>I</w:t>
      </w:r>
      <w:r>
        <w:rPr>
          <w:b/>
          <w:w w:val="99"/>
          <w:sz w:val="28"/>
          <w:szCs w:val="28"/>
        </w:rPr>
        <w:t>A)</w:t>
      </w:r>
    </w:p>
    <w:p w14:paraId="41370B33" w14:textId="77777777" w:rsidR="00A7454A" w:rsidRDefault="00A7454A" w:rsidP="00663F26">
      <w:pPr>
        <w:spacing w:line="320" w:lineRule="exact"/>
        <w:ind w:left="1378" w:right="1088" w:firstLine="7"/>
        <w:rPr>
          <w:sz w:val="28"/>
          <w:szCs w:val="28"/>
        </w:rPr>
        <w:sectPr w:rsidR="00A7454A" w:rsidSect="00A7454A">
          <w:footerReference w:type="default" r:id="rId9"/>
          <w:pgSz w:w="11920" w:h="16840"/>
          <w:pgMar w:top="1560" w:right="1640" w:bottom="280" w:left="1340" w:header="0" w:footer="553" w:gutter="0"/>
          <w:pgBorders w:offsetFrom="page">
            <w:top w:val="double" w:sz="12" w:space="24" w:color="auto"/>
            <w:left w:val="double" w:sz="12" w:space="24" w:color="auto"/>
            <w:bottom w:val="double" w:sz="12" w:space="24" w:color="auto"/>
            <w:right w:val="double" w:sz="12" w:space="24" w:color="auto"/>
          </w:pgBorders>
          <w:pgNumType w:start="1"/>
          <w:cols w:space="720"/>
        </w:sectPr>
      </w:pPr>
    </w:p>
    <w:p w14:paraId="16331201" w14:textId="593A32B6" w:rsidR="00A25B84" w:rsidRDefault="00663F26" w:rsidP="00663F26">
      <w:pPr>
        <w:spacing w:before="46"/>
        <w:ind w:right="4106"/>
        <w:rPr>
          <w:sz w:val="36"/>
          <w:szCs w:val="36"/>
        </w:rPr>
      </w:pPr>
      <w:r>
        <w:rPr>
          <w:b/>
          <w:sz w:val="36"/>
          <w:szCs w:val="36"/>
        </w:rPr>
        <w:lastRenderedPageBreak/>
        <w:t xml:space="preserve">                                      I</w:t>
      </w:r>
      <w:r>
        <w:rPr>
          <w:b/>
          <w:spacing w:val="-1"/>
          <w:sz w:val="36"/>
          <w:szCs w:val="36"/>
        </w:rPr>
        <w:t>N</w:t>
      </w:r>
      <w:r>
        <w:rPr>
          <w:b/>
          <w:sz w:val="36"/>
          <w:szCs w:val="36"/>
        </w:rPr>
        <w:t>D</w:t>
      </w:r>
      <w:r>
        <w:rPr>
          <w:b/>
          <w:spacing w:val="4"/>
          <w:sz w:val="36"/>
          <w:szCs w:val="36"/>
        </w:rPr>
        <w:t>E</w:t>
      </w:r>
      <w:r>
        <w:rPr>
          <w:b/>
          <w:sz w:val="36"/>
          <w:szCs w:val="36"/>
        </w:rPr>
        <w:t>X</w:t>
      </w:r>
    </w:p>
    <w:p w14:paraId="40467A65" w14:textId="77777777" w:rsidR="00A25B84" w:rsidRDefault="00A25B84">
      <w:pPr>
        <w:spacing w:before="8" w:line="280" w:lineRule="exact"/>
        <w:rPr>
          <w:sz w:val="28"/>
          <w:szCs w:val="28"/>
        </w:rPr>
      </w:pPr>
    </w:p>
    <w:tbl>
      <w:tblPr>
        <w:tblW w:w="9254" w:type="dxa"/>
        <w:tblInd w:w="104" w:type="dxa"/>
        <w:tblLayout w:type="fixed"/>
        <w:tblCellMar>
          <w:left w:w="0" w:type="dxa"/>
          <w:right w:w="0" w:type="dxa"/>
        </w:tblCellMar>
        <w:tblLook w:val="01E0" w:firstRow="1" w:lastRow="1" w:firstColumn="1" w:lastColumn="1" w:noHBand="0" w:noVBand="0"/>
      </w:tblPr>
      <w:tblGrid>
        <w:gridCol w:w="1292"/>
        <w:gridCol w:w="6651"/>
        <w:gridCol w:w="1311"/>
      </w:tblGrid>
      <w:tr w:rsidR="00A25B84" w14:paraId="457A4C09" w14:textId="77777777" w:rsidTr="00663F26">
        <w:trPr>
          <w:trHeight w:hRule="exact" w:val="644"/>
        </w:trPr>
        <w:tc>
          <w:tcPr>
            <w:tcW w:w="1292" w:type="dxa"/>
            <w:tcBorders>
              <w:top w:val="single" w:sz="5" w:space="0" w:color="000000"/>
              <w:left w:val="single" w:sz="5" w:space="0" w:color="000000"/>
              <w:bottom w:val="single" w:sz="5" w:space="0" w:color="000000"/>
              <w:right w:val="single" w:sz="5" w:space="0" w:color="000000"/>
            </w:tcBorders>
          </w:tcPr>
          <w:p w14:paraId="6AD239D9" w14:textId="77777777" w:rsidR="00A25B84" w:rsidRDefault="00000000">
            <w:pPr>
              <w:spacing w:line="300" w:lineRule="exact"/>
              <w:ind w:left="225"/>
              <w:rPr>
                <w:sz w:val="28"/>
                <w:szCs w:val="28"/>
              </w:rPr>
            </w:pPr>
            <w:r>
              <w:rPr>
                <w:b/>
                <w:spacing w:val="-1"/>
                <w:sz w:val="28"/>
                <w:szCs w:val="28"/>
              </w:rPr>
              <w:t>S</w:t>
            </w:r>
            <w:r>
              <w:rPr>
                <w:b/>
                <w:spacing w:val="1"/>
                <w:sz w:val="28"/>
                <w:szCs w:val="28"/>
              </w:rPr>
              <w:t>r</w:t>
            </w:r>
            <w:r>
              <w:rPr>
                <w:b/>
                <w:sz w:val="28"/>
                <w:szCs w:val="28"/>
              </w:rPr>
              <w:t>. N</w:t>
            </w:r>
            <w:r>
              <w:rPr>
                <w:b/>
                <w:spacing w:val="-4"/>
                <w:sz w:val="28"/>
                <w:szCs w:val="28"/>
              </w:rPr>
              <w:t>o</w:t>
            </w:r>
            <w:r>
              <w:rPr>
                <w:b/>
                <w:sz w:val="28"/>
                <w:szCs w:val="28"/>
              </w:rPr>
              <w:t>.</w:t>
            </w:r>
          </w:p>
        </w:tc>
        <w:tc>
          <w:tcPr>
            <w:tcW w:w="6651" w:type="dxa"/>
            <w:tcBorders>
              <w:top w:val="single" w:sz="5" w:space="0" w:color="000000"/>
              <w:left w:val="single" w:sz="5" w:space="0" w:color="000000"/>
              <w:bottom w:val="single" w:sz="5" w:space="0" w:color="000000"/>
              <w:right w:val="single" w:sz="5" w:space="0" w:color="000000"/>
            </w:tcBorders>
          </w:tcPr>
          <w:p w14:paraId="1E022CC6" w14:textId="77777777" w:rsidR="00A25B84" w:rsidRDefault="00000000">
            <w:pPr>
              <w:spacing w:line="300" w:lineRule="exact"/>
              <w:ind w:left="2450" w:right="3043"/>
              <w:jc w:val="center"/>
              <w:rPr>
                <w:sz w:val="28"/>
                <w:szCs w:val="28"/>
              </w:rPr>
            </w:pPr>
            <w:r>
              <w:rPr>
                <w:b/>
                <w:w w:val="99"/>
                <w:sz w:val="28"/>
                <w:szCs w:val="28"/>
              </w:rPr>
              <w:t>C</w:t>
            </w:r>
            <w:r>
              <w:rPr>
                <w:b/>
                <w:spacing w:val="-4"/>
                <w:w w:val="99"/>
                <w:sz w:val="28"/>
                <w:szCs w:val="28"/>
              </w:rPr>
              <w:t>o</w:t>
            </w:r>
            <w:r>
              <w:rPr>
                <w:b/>
                <w:spacing w:val="-1"/>
                <w:w w:val="99"/>
                <w:sz w:val="28"/>
                <w:szCs w:val="28"/>
              </w:rPr>
              <w:t>nt</w:t>
            </w:r>
            <w:r>
              <w:rPr>
                <w:b/>
                <w:spacing w:val="6"/>
                <w:w w:val="99"/>
                <w:sz w:val="28"/>
                <w:szCs w:val="28"/>
              </w:rPr>
              <w:t>e</w:t>
            </w:r>
            <w:r>
              <w:rPr>
                <w:b/>
                <w:spacing w:val="-1"/>
                <w:w w:val="99"/>
                <w:sz w:val="28"/>
                <w:szCs w:val="28"/>
              </w:rPr>
              <w:t>nt</w:t>
            </w:r>
            <w:r>
              <w:rPr>
                <w:b/>
                <w:w w:val="99"/>
                <w:sz w:val="28"/>
                <w:szCs w:val="28"/>
              </w:rPr>
              <w:t>s</w:t>
            </w:r>
          </w:p>
        </w:tc>
        <w:tc>
          <w:tcPr>
            <w:tcW w:w="1311" w:type="dxa"/>
            <w:tcBorders>
              <w:top w:val="single" w:sz="5" w:space="0" w:color="000000"/>
              <w:left w:val="single" w:sz="5" w:space="0" w:color="000000"/>
              <w:bottom w:val="single" w:sz="5" w:space="0" w:color="000000"/>
              <w:right w:val="single" w:sz="5" w:space="0" w:color="000000"/>
            </w:tcBorders>
          </w:tcPr>
          <w:p w14:paraId="547C73FB" w14:textId="77777777" w:rsidR="00A25B84" w:rsidRDefault="00000000">
            <w:pPr>
              <w:spacing w:line="300" w:lineRule="exact"/>
              <w:ind w:left="105"/>
              <w:rPr>
                <w:sz w:val="28"/>
                <w:szCs w:val="28"/>
              </w:rPr>
            </w:pPr>
            <w:r>
              <w:rPr>
                <w:b/>
                <w:spacing w:val="3"/>
                <w:sz w:val="28"/>
                <w:szCs w:val="28"/>
              </w:rPr>
              <w:t>P</w:t>
            </w:r>
            <w:r>
              <w:rPr>
                <w:b/>
                <w:sz w:val="28"/>
                <w:szCs w:val="28"/>
              </w:rPr>
              <w:t>age</w:t>
            </w:r>
            <w:r>
              <w:rPr>
                <w:b/>
                <w:spacing w:val="-3"/>
                <w:sz w:val="28"/>
                <w:szCs w:val="28"/>
              </w:rPr>
              <w:t xml:space="preserve"> </w:t>
            </w:r>
            <w:r>
              <w:rPr>
                <w:b/>
                <w:sz w:val="28"/>
                <w:szCs w:val="28"/>
              </w:rPr>
              <w:t>N</w:t>
            </w:r>
            <w:r>
              <w:rPr>
                <w:b/>
                <w:spacing w:val="-4"/>
                <w:sz w:val="28"/>
                <w:szCs w:val="28"/>
              </w:rPr>
              <w:t>o</w:t>
            </w:r>
            <w:r>
              <w:rPr>
                <w:b/>
                <w:sz w:val="28"/>
                <w:szCs w:val="28"/>
              </w:rPr>
              <w:t>.</w:t>
            </w:r>
          </w:p>
        </w:tc>
      </w:tr>
      <w:tr w:rsidR="00A25B84" w14:paraId="3352AD99" w14:textId="77777777" w:rsidTr="00663F26">
        <w:trPr>
          <w:trHeight w:hRule="exact" w:val="562"/>
        </w:trPr>
        <w:tc>
          <w:tcPr>
            <w:tcW w:w="1292" w:type="dxa"/>
            <w:tcBorders>
              <w:top w:val="single" w:sz="5" w:space="0" w:color="000000"/>
              <w:left w:val="single" w:sz="5" w:space="0" w:color="000000"/>
              <w:bottom w:val="single" w:sz="5" w:space="0" w:color="000000"/>
              <w:right w:val="single" w:sz="5" w:space="0" w:color="000000"/>
            </w:tcBorders>
          </w:tcPr>
          <w:p w14:paraId="7FC3C5AA" w14:textId="77777777" w:rsidR="00A25B84" w:rsidRDefault="00000000">
            <w:pPr>
              <w:spacing w:line="260" w:lineRule="exact"/>
              <w:ind w:left="422" w:right="602"/>
              <w:jc w:val="center"/>
              <w:rPr>
                <w:sz w:val="24"/>
                <w:szCs w:val="24"/>
              </w:rPr>
            </w:pPr>
            <w:r>
              <w:rPr>
                <w:sz w:val="24"/>
                <w:szCs w:val="24"/>
              </w:rPr>
              <w:t>1.</w:t>
            </w:r>
          </w:p>
        </w:tc>
        <w:tc>
          <w:tcPr>
            <w:tcW w:w="6651" w:type="dxa"/>
            <w:tcBorders>
              <w:top w:val="single" w:sz="5" w:space="0" w:color="000000"/>
              <w:left w:val="single" w:sz="5" w:space="0" w:color="000000"/>
              <w:bottom w:val="single" w:sz="5" w:space="0" w:color="000000"/>
              <w:right w:val="single" w:sz="5" w:space="0" w:color="000000"/>
            </w:tcBorders>
          </w:tcPr>
          <w:p w14:paraId="14830724" w14:textId="77777777" w:rsidR="00A25B84" w:rsidRDefault="00000000">
            <w:pPr>
              <w:spacing w:line="260" w:lineRule="exact"/>
              <w:ind w:left="105"/>
              <w:rPr>
                <w:sz w:val="24"/>
                <w:szCs w:val="24"/>
              </w:rPr>
            </w:pPr>
            <w:r>
              <w:rPr>
                <w:spacing w:val="1"/>
                <w:sz w:val="24"/>
                <w:szCs w:val="24"/>
              </w:rPr>
              <w:t>P</w:t>
            </w:r>
            <w:r>
              <w:rPr>
                <w:spacing w:val="-3"/>
                <w:sz w:val="24"/>
                <w:szCs w:val="24"/>
              </w:rPr>
              <w:t>r</w:t>
            </w:r>
            <w:r>
              <w:rPr>
                <w:spacing w:val="5"/>
                <w:sz w:val="24"/>
                <w:szCs w:val="24"/>
              </w:rPr>
              <w:t>o</w:t>
            </w:r>
            <w:r>
              <w:rPr>
                <w:sz w:val="24"/>
                <w:szCs w:val="24"/>
              </w:rPr>
              <w:t>b</w:t>
            </w:r>
            <w:r>
              <w:rPr>
                <w:spacing w:val="-4"/>
                <w:sz w:val="24"/>
                <w:szCs w:val="24"/>
              </w:rPr>
              <w:t>l</w:t>
            </w:r>
            <w:r>
              <w:rPr>
                <w:spacing w:val="4"/>
                <w:sz w:val="24"/>
                <w:szCs w:val="24"/>
              </w:rPr>
              <w:t>e</w:t>
            </w:r>
            <w:r>
              <w:rPr>
                <w:sz w:val="24"/>
                <w:szCs w:val="24"/>
              </w:rPr>
              <w:t>m</w:t>
            </w:r>
            <w:r>
              <w:rPr>
                <w:spacing w:val="-6"/>
                <w:sz w:val="24"/>
                <w:szCs w:val="24"/>
              </w:rPr>
              <w:t xml:space="preserve"> </w:t>
            </w:r>
            <w:r>
              <w:rPr>
                <w:spacing w:val="1"/>
                <w:sz w:val="24"/>
                <w:szCs w:val="24"/>
              </w:rPr>
              <w:t>S</w:t>
            </w:r>
            <w:r>
              <w:rPr>
                <w:spacing w:val="5"/>
                <w:sz w:val="24"/>
                <w:szCs w:val="24"/>
              </w:rPr>
              <w:t>t</w:t>
            </w:r>
            <w:r>
              <w:rPr>
                <w:spacing w:val="-1"/>
                <w:sz w:val="24"/>
                <w:szCs w:val="24"/>
              </w:rPr>
              <w:t>a</w:t>
            </w:r>
            <w:r>
              <w:rPr>
                <w:spacing w:val="5"/>
                <w:sz w:val="24"/>
                <w:szCs w:val="24"/>
              </w:rPr>
              <w:t>t</w:t>
            </w:r>
            <w:r>
              <w:rPr>
                <w:spacing w:val="-1"/>
                <w:sz w:val="24"/>
                <w:szCs w:val="24"/>
              </w:rPr>
              <w:t>e</w:t>
            </w:r>
            <w:r>
              <w:rPr>
                <w:spacing w:val="-9"/>
                <w:sz w:val="24"/>
                <w:szCs w:val="24"/>
              </w:rPr>
              <w:t>m</w:t>
            </w:r>
            <w:r>
              <w:rPr>
                <w:spacing w:val="4"/>
                <w:sz w:val="24"/>
                <w:szCs w:val="24"/>
              </w:rPr>
              <w:t>e</w:t>
            </w:r>
            <w:r>
              <w:rPr>
                <w:spacing w:val="-5"/>
                <w:sz w:val="24"/>
                <w:szCs w:val="24"/>
              </w:rPr>
              <w:t>n</w:t>
            </w:r>
            <w:r>
              <w:rPr>
                <w:sz w:val="24"/>
                <w:szCs w:val="24"/>
              </w:rPr>
              <w:t>t</w:t>
            </w:r>
          </w:p>
        </w:tc>
        <w:tc>
          <w:tcPr>
            <w:tcW w:w="1311" w:type="dxa"/>
            <w:tcBorders>
              <w:top w:val="single" w:sz="5" w:space="0" w:color="000000"/>
              <w:left w:val="single" w:sz="5" w:space="0" w:color="000000"/>
              <w:bottom w:val="single" w:sz="5" w:space="0" w:color="000000"/>
              <w:right w:val="single" w:sz="5" w:space="0" w:color="000000"/>
            </w:tcBorders>
          </w:tcPr>
          <w:p w14:paraId="01B5B7A4" w14:textId="1E1B0C27" w:rsidR="00A25B84" w:rsidRDefault="00495E20" w:rsidP="00C54C8F">
            <w:pPr>
              <w:spacing w:line="360" w:lineRule="auto"/>
              <w:jc w:val="center"/>
            </w:pPr>
            <w:r>
              <w:t>3</w:t>
            </w:r>
          </w:p>
        </w:tc>
      </w:tr>
      <w:tr w:rsidR="00A25B84" w14:paraId="18A3AED4" w14:textId="77777777" w:rsidTr="00663F26">
        <w:trPr>
          <w:trHeight w:hRule="exact" w:val="562"/>
        </w:trPr>
        <w:tc>
          <w:tcPr>
            <w:tcW w:w="1292" w:type="dxa"/>
            <w:tcBorders>
              <w:top w:val="single" w:sz="5" w:space="0" w:color="000000"/>
              <w:left w:val="single" w:sz="5" w:space="0" w:color="000000"/>
              <w:bottom w:val="single" w:sz="5" w:space="0" w:color="000000"/>
              <w:right w:val="single" w:sz="5" w:space="0" w:color="000000"/>
            </w:tcBorders>
          </w:tcPr>
          <w:p w14:paraId="05DAA812" w14:textId="77777777" w:rsidR="00A25B84" w:rsidRDefault="00000000">
            <w:pPr>
              <w:spacing w:line="260" w:lineRule="exact"/>
              <w:ind w:left="422" w:right="602"/>
              <w:jc w:val="center"/>
              <w:rPr>
                <w:sz w:val="24"/>
                <w:szCs w:val="24"/>
              </w:rPr>
            </w:pPr>
            <w:r>
              <w:rPr>
                <w:sz w:val="24"/>
                <w:szCs w:val="24"/>
              </w:rPr>
              <w:t>2.</w:t>
            </w:r>
          </w:p>
        </w:tc>
        <w:tc>
          <w:tcPr>
            <w:tcW w:w="6651" w:type="dxa"/>
            <w:tcBorders>
              <w:top w:val="single" w:sz="5" w:space="0" w:color="000000"/>
              <w:left w:val="single" w:sz="5" w:space="0" w:color="000000"/>
              <w:bottom w:val="single" w:sz="5" w:space="0" w:color="000000"/>
              <w:right w:val="single" w:sz="5" w:space="0" w:color="000000"/>
            </w:tcBorders>
          </w:tcPr>
          <w:p w14:paraId="306E6AB8" w14:textId="77777777" w:rsidR="00A25B84" w:rsidRDefault="00000000">
            <w:pPr>
              <w:spacing w:line="260" w:lineRule="exact"/>
              <w:ind w:left="105"/>
              <w:rPr>
                <w:sz w:val="24"/>
                <w:szCs w:val="24"/>
              </w:rPr>
            </w:pPr>
            <w:r>
              <w:rPr>
                <w:sz w:val="24"/>
                <w:szCs w:val="24"/>
              </w:rPr>
              <w:t>G</w:t>
            </w:r>
            <w:r>
              <w:rPr>
                <w:spacing w:val="4"/>
                <w:sz w:val="24"/>
                <w:szCs w:val="24"/>
              </w:rPr>
              <w:t>o</w:t>
            </w:r>
            <w:r>
              <w:rPr>
                <w:spacing w:val="-1"/>
                <w:sz w:val="24"/>
                <w:szCs w:val="24"/>
              </w:rPr>
              <w:t>a</w:t>
            </w:r>
            <w:r>
              <w:rPr>
                <w:spacing w:val="-4"/>
                <w:sz w:val="24"/>
                <w:szCs w:val="24"/>
              </w:rPr>
              <w:t>l</w:t>
            </w:r>
            <w:r>
              <w:rPr>
                <w:sz w:val="24"/>
                <w:szCs w:val="24"/>
              </w:rPr>
              <w:t>s /</w:t>
            </w:r>
            <w:r>
              <w:rPr>
                <w:spacing w:val="3"/>
                <w:sz w:val="24"/>
                <w:szCs w:val="24"/>
              </w:rPr>
              <w:t xml:space="preserve"> </w:t>
            </w:r>
            <w:r>
              <w:rPr>
                <w:sz w:val="24"/>
                <w:szCs w:val="24"/>
              </w:rPr>
              <w:t>Ob</w:t>
            </w:r>
            <w:r>
              <w:rPr>
                <w:spacing w:val="-5"/>
                <w:sz w:val="24"/>
                <w:szCs w:val="24"/>
              </w:rPr>
              <w:t>j</w:t>
            </w:r>
            <w:r>
              <w:rPr>
                <w:spacing w:val="-1"/>
                <w:sz w:val="24"/>
                <w:szCs w:val="24"/>
              </w:rPr>
              <w:t>ec</w:t>
            </w:r>
            <w:r>
              <w:rPr>
                <w:spacing w:val="10"/>
                <w:sz w:val="24"/>
                <w:szCs w:val="24"/>
              </w:rPr>
              <w:t>t</w:t>
            </w:r>
            <w:r>
              <w:rPr>
                <w:spacing w:val="-4"/>
                <w:sz w:val="24"/>
                <w:szCs w:val="24"/>
              </w:rPr>
              <w:t>i</w:t>
            </w:r>
            <w:r>
              <w:rPr>
                <w:spacing w:val="-5"/>
                <w:sz w:val="24"/>
                <w:szCs w:val="24"/>
              </w:rPr>
              <w:t>v</w:t>
            </w:r>
            <w:r>
              <w:rPr>
                <w:spacing w:val="-1"/>
                <w:sz w:val="24"/>
                <w:szCs w:val="24"/>
              </w:rPr>
              <w:t>e</w:t>
            </w:r>
            <w:r>
              <w:rPr>
                <w:sz w:val="24"/>
                <w:szCs w:val="24"/>
              </w:rPr>
              <w:t>s</w:t>
            </w:r>
          </w:p>
        </w:tc>
        <w:tc>
          <w:tcPr>
            <w:tcW w:w="1311" w:type="dxa"/>
            <w:tcBorders>
              <w:top w:val="single" w:sz="5" w:space="0" w:color="000000"/>
              <w:left w:val="single" w:sz="5" w:space="0" w:color="000000"/>
              <w:bottom w:val="single" w:sz="5" w:space="0" w:color="000000"/>
              <w:right w:val="single" w:sz="5" w:space="0" w:color="000000"/>
            </w:tcBorders>
          </w:tcPr>
          <w:p w14:paraId="1700E6D1" w14:textId="2D183DAB" w:rsidR="00A25B84" w:rsidRDefault="00C54C8F" w:rsidP="00C54C8F">
            <w:pPr>
              <w:spacing w:line="360" w:lineRule="auto"/>
            </w:pPr>
            <w:r>
              <w:t xml:space="preserve">            </w:t>
            </w:r>
            <w:r w:rsidR="00495E20">
              <w:t>4</w:t>
            </w:r>
          </w:p>
        </w:tc>
      </w:tr>
      <w:tr w:rsidR="00A25B84" w14:paraId="5081FFD7" w14:textId="77777777" w:rsidTr="00663F26">
        <w:trPr>
          <w:trHeight w:hRule="exact" w:val="281"/>
        </w:trPr>
        <w:tc>
          <w:tcPr>
            <w:tcW w:w="1292" w:type="dxa"/>
            <w:vMerge w:val="restart"/>
            <w:tcBorders>
              <w:top w:val="single" w:sz="5" w:space="0" w:color="000000"/>
              <w:left w:val="single" w:sz="5" w:space="0" w:color="000000"/>
              <w:right w:val="single" w:sz="5" w:space="0" w:color="000000"/>
            </w:tcBorders>
          </w:tcPr>
          <w:p w14:paraId="5A76B8C1" w14:textId="77777777" w:rsidR="00A25B84" w:rsidRDefault="00000000">
            <w:pPr>
              <w:spacing w:line="260" w:lineRule="exact"/>
              <w:ind w:left="422" w:right="602"/>
              <w:jc w:val="center"/>
              <w:rPr>
                <w:sz w:val="24"/>
                <w:szCs w:val="24"/>
              </w:rPr>
            </w:pPr>
            <w:r>
              <w:rPr>
                <w:sz w:val="24"/>
                <w:szCs w:val="24"/>
              </w:rPr>
              <w:t>3.</w:t>
            </w:r>
          </w:p>
        </w:tc>
        <w:tc>
          <w:tcPr>
            <w:tcW w:w="6651" w:type="dxa"/>
            <w:tcBorders>
              <w:top w:val="single" w:sz="5" w:space="0" w:color="000000"/>
              <w:left w:val="single" w:sz="5" w:space="0" w:color="000000"/>
              <w:bottom w:val="nil"/>
              <w:right w:val="single" w:sz="5" w:space="0" w:color="000000"/>
            </w:tcBorders>
          </w:tcPr>
          <w:p w14:paraId="179AB7BB" w14:textId="77777777" w:rsidR="00A25B84" w:rsidRDefault="00000000">
            <w:pPr>
              <w:spacing w:line="260" w:lineRule="exact"/>
              <w:ind w:left="105"/>
              <w:rPr>
                <w:sz w:val="24"/>
                <w:szCs w:val="24"/>
              </w:rPr>
            </w:pPr>
            <w:r>
              <w:rPr>
                <w:spacing w:val="-4"/>
                <w:sz w:val="24"/>
                <w:szCs w:val="24"/>
              </w:rPr>
              <w:t>F</w:t>
            </w:r>
            <w:r>
              <w:rPr>
                <w:spacing w:val="5"/>
                <w:sz w:val="24"/>
                <w:szCs w:val="24"/>
              </w:rPr>
              <w:t>u</w:t>
            </w:r>
            <w:r>
              <w:rPr>
                <w:spacing w:val="-5"/>
                <w:sz w:val="24"/>
                <w:szCs w:val="24"/>
              </w:rPr>
              <w:t>n</w:t>
            </w:r>
            <w:r>
              <w:rPr>
                <w:spacing w:val="-1"/>
                <w:sz w:val="24"/>
                <w:szCs w:val="24"/>
              </w:rPr>
              <w:t>c</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 xml:space="preserve">l </w:t>
            </w:r>
            <w:r>
              <w:rPr>
                <w:spacing w:val="39"/>
                <w:sz w:val="24"/>
                <w:szCs w:val="24"/>
              </w:rPr>
              <w:t xml:space="preserve"> </w:t>
            </w:r>
            <w:r>
              <w:rPr>
                <w:spacing w:val="-2"/>
                <w:sz w:val="24"/>
                <w:szCs w:val="24"/>
              </w:rPr>
              <w:t>R</w:t>
            </w:r>
            <w:r>
              <w:rPr>
                <w:spacing w:val="-1"/>
                <w:sz w:val="24"/>
                <w:szCs w:val="24"/>
              </w:rPr>
              <w:t>e</w:t>
            </w:r>
            <w:r>
              <w:rPr>
                <w:sz w:val="24"/>
                <w:szCs w:val="24"/>
              </w:rPr>
              <w:t>q</w:t>
            </w:r>
            <w:r>
              <w:rPr>
                <w:spacing w:val="5"/>
                <w:sz w:val="24"/>
                <w:szCs w:val="24"/>
              </w:rPr>
              <w:t>u</w:t>
            </w:r>
            <w:r>
              <w:rPr>
                <w:spacing w:val="-4"/>
                <w:sz w:val="24"/>
                <w:szCs w:val="24"/>
              </w:rPr>
              <w:t>i</w:t>
            </w:r>
            <w:r>
              <w:rPr>
                <w:spacing w:val="1"/>
                <w:sz w:val="24"/>
                <w:szCs w:val="24"/>
              </w:rPr>
              <w:t>r</w:t>
            </w:r>
            <w:r>
              <w:rPr>
                <w:spacing w:val="7"/>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 xml:space="preserve">s </w:t>
            </w:r>
            <w:r>
              <w:rPr>
                <w:spacing w:val="41"/>
                <w:sz w:val="24"/>
                <w:szCs w:val="24"/>
              </w:rPr>
              <w:t xml:space="preserve"> </w:t>
            </w:r>
            <w:r>
              <w:rPr>
                <w:spacing w:val="-1"/>
                <w:sz w:val="24"/>
                <w:szCs w:val="24"/>
              </w:rPr>
              <w:t>a</w:t>
            </w:r>
            <w:r>
              <w:rPr>
                <w:spacing w:val="-5"/>
                <w:sz w:val="24"/>
                <w:szCs w:val="24"/>
              </w:rPr>
              <w:t>n</w:t>
            </w:r>
            <w:r>
              <w:rPr>
                <w:sz w:val="24"/>
                <w:szCs w:val="24"/>
              </w:rPr>
              <w:t xml:space="preserve">d </w:t>
            </w:r>
            <w:r>
              <w:rPr>
                <w:spacing w:val="44"/>
                <w:sz w:val="24"/>
                <w:szCs w:val="24"/>
              </w:rPr>
              <w:t xml:space="preserve"> </w:t>
            </w:r>
            <w:r>
              <w:rPr>
                <w:sz w:val="24"/>
                <w:szCs w:val="24"/>
              </w:rPr>
              <w:t>N</w:t>
            </w:r>
            <w:r>
              <w:rPr>
                <w:spacing w:val="4"/>
                <w:sz w:val="24"/>
                <w:szCs w:val="24"/>
              </w:rPr>
              <w:t>o</w:t>
            </w:r>
            <w:r>
              <w:rPr>
                <w:spacing w:val="-5"/>
                <w:sz w:val="24"/>
                <w:szCs w:val="24"/>
              </w:rPr>
              <w:t>n</w:t>
            </w:r>
            <w:r>
              <w:rPr>
                <w:spacing w:val="2"/>
                <w:sz w:val="24"/>
                <w:szCs w:val="24"/>
              </w:rPr>
              <w:t>-</w:t>
            </w:r>
            <w:r>
              <w:rPr>
                <w:spacing w:val="-4"/>
                <w:sz w:val="24"/>
                <w:szCs w:val="24"/>
              </w:rPr>
              <w:t>F</w:t>
            </w:r>
            <w:r>
              <w:rPr>
                <w:spacing w:val="5"/>
                <w:sz w:val="24"/>
                <w:szCs w:val="24"/>
              </w:rPr>
              <w:t>u</w:t>
            </w:r>
            <w:r>
              <w:rPr>
                <w:spacing w:val="-5"/>
                <w:sz w:val="24"/>
                <w:szCs w:val="24"/>
              </w:rPr>
              <w:t>n</w:t>
            </w:r>
            <w:r>
              <w:rPr>
                <w:spacing w:val="-1"/>
                <w:sz w:val="24"/>
                <w:szCs w:val="24"/>
              </w:rPr>
              <w:t>c</w:t>
            </w:r>
            <w:r>
              <w:rPr>
                <w:spacing w:val="10"/>
                <w:sz w:val="24"/>
                <w:szCs w:val="24"/>
              </w:rPr>
              <w:t>t</w:t>
            </w:r>
            <w:r>
              <w:rPr>
                <w:spacing w:val="-9"/>
                <w:sz w:val="24"/>
                <w:szCs w:val="24"/>
              </w:rPr>
              <w:t>i</w:t>
            </w:r>
            <w:r>
              <w:rPr>
                <w:spacing w:val="5"/>
                <w:sz w:val="24"/>
                <w:szCs w:val="24"/>
              </w:rPr>
              <w:t>o</w:t>
            </w:r>
            <w:r>
              <w:rPr>
                <w:spacing w:val="-5"/>
                <w:sz w:val="24"/>
                <w:szCs w:val="24"/>
              </w:rPr>
              <w:t>n</w:t>
            </w:r>
            <w:r>
              <w:rPr>
                <w:spacing w:val="4"/>
                <w:sz w:val="24"/>
                <w:szCs w:val="24"/>
              </w:rPr>
              <w:t>a</w:t>
            </w:r>
            <w:r>
              <w:rPr>
                <w:sz w:val="24"/>
                <w:szCs w:val="24"/>
              </w:rPr>
              <w:t xml:space="preserve">l </w:t>
            </w:r>
            <w:r>
              <w:rPr>
                <w:spacing w:val="43"/>
                <w:sz w:val="24"/>
                <w:szCs w:val="24"/>
              </w:rPr>
              <w:t xml:space="preserve"> </w:t>
            </w:r>
            <w:r>
              <w:rPr>
                <w:spacing w:val="-2"/>
                <w:sz w:val="24"/>
                <w:szCs w:val="24"/>
              </w:rPr>
              <w:t>R</w:t>
            </w:r>
            <w:r>
              <w:rPr>
                <w:spacing w:val="-1"/>
                <w:sz w:val="24"/>
                <w:szCs w:val="24"/>
              </w:rPr>
              <w:t>e</w:t>
            </w:r>
            <w:r>
              <w:rPr>
                <w:sz w:val="24"/>
                <w:szCs w:val="24"/>
              </w:rPr>
              <w:t>q</w:t>
            </w:r>
            <w:r>
              <w:rPr>
                <w:spacing w:val="5"/>
                <w:sz w:val="24"/>
                <w:szCs w:val="24"/>
              </w:rPr>
              <w:t>u</w:t>
            </w:r>
            <w:r>
              <w:rPr>
                <w:spacing w:val="-9"/>
                <w:sz w:val="24"/>
                <w:szCs w:val="24"/>
              </w:rPr>
              <w:t>i</w:t>
            </w:r>
            <w:r>
              <w:rPr>
                <w:spacing w:val="1"/>
                <w:sz w:val="24"/>
                <w:szCs w:val="24"/>
              </w:rPr>
              <w:t>r</w:t>
            </w:r>
            <w:r>
              <w:rPr>
                <w:spacing w:val="4"/>
                <w:sz w:val="24"/>
                <w:szCs w:val="24"/>
              </w:rPr>
              <w:t>e</w:t>
            </w:r>
            <w:r>
              <w:rPr>
                <w:spacing w:val="-4"/>
                <w:sz w:val="24"/>
                <w:szCs w:val="24"/>
              </w:rPr>
              <w:t>m</w:t>
            </w:r>
            <w:r>
              <w:rPr>
                <w:spacing w:val="4"/>
                <w:sz w:val="24"/>
                <w:szCs w:val="24"/>
              </w:rPr>
              <w:t>e</w:t>
            </w:r>
            <w:r>
              <w:rPr>
                <w:spacing w:val="-5"/>
                <w:sz w:val="24"/>
                <w:szCs w:val="24"/>
              </w:rPr>
              <w:t>n</w:t>
            </w:r>
            <w:r>
              <w:rPr>
                <w:spacing w:val="5"/>
                <w:sz w:val="24"/>
                <w:szCs w:val="24"/>
              </w:rPr>
              <w:t>t</w:t>
            </w:r>
            <w:r>
              <w:rPr>
                <w:sz w:val="24"/>
                <w:szCs w:val="24"/>
              </w:rPr>
              <w:t xml:space="preserve">s </w:t>
            </w:r>
            <w:r>
              <w:rPr>
                <w:spacing w:val="41"/>
                <w:sz w:val="24"/>
                <w:szCs w:val="24"/>
              </w:rPr>
              <w:t xml:space="preserve"> </w:t>
            </w:r>
            <w:r>
              <w:rPr>
                <w:sz w:val="24"/>
                <w:szCs w:val="24"/>
              </w:rPr>
              <w:t>:</w:t>
            </w:r>
          </w:p>
        </w:tc>
        <w:tc>
          <w:tcPr>
            <w:tcW w:w="1311" w:type="dxa"/>
            <w:tcBorders>
              <w:top w:val="single" w:sz="5" w:space="0" w:color="000000"/>
              <w:left w:val="single" w:sz="5" w:space="0" w:color="000000"/>
              <w:bottom w:val="nil"/>
              <w:right w:val="single" w:sz="5" w:space="0" w:color="000000"/>
            </w:tcBorders>
          </w:tcPr>
          <w:p w14:paraId="25873ED4" w14:textId="77777777" w:rsidR="00A25B84" w:rsidRDefault="00A25B84" w:rsidP="00C54C8F">
            <w:pPr>
              <w:spacing w:line="360" w:lineRule="auto"/>
              <w:jc w:val="center"/>
            </w:pPr>
          </w:p>
        </w:tc>
      </w:tr>
      <w:tr w:rsidR="00A25B84" w14:paraId="7DE8EA34" w14:textId="77777777" w:rsidTr="00663F26">
        <w:trPr>
          <w:trHeight w:hRule="exact" w:val="276"/>
        </w:trPr>
        <w:tc>
          <w:tcPr>
            <w:tcW w:w="1292" w:type="dxa"/>
            <w:vMerge/>
            <w:tcBorders>
              <w:left w:val="single" w:sz="5" w:space="0" w:color="000000"/>
              <w:right w:val="single" w:sz="5" w:space="0" w:color="000000"/>
            </w:tcBorders>
          </w:tcPr>
          <w:p w14:paraId="2640B71F" w14:textId="77777777" w:rsidR="00A25B84" w:rsidRDefault="00A25B84"/>
        </w:tc>
        <w:tc>
          <w:tcPr>
            <w:tcW w:w="6651" w:type="dxa"/>
            <w:tcBorders>
              <w:top w:val="nil"/>
              <w:left w:val="single" w:sz="5" w:space="0" w:color="000000"/>
              <w:bottom w:val="nil"/>
              <w:right w:val="single" w:sz="5" w:space="0" w:color="000000"/>
            </w:tcBorders>
          </w:tcPr>
          <w:p w14:paraId="1BBDD5D7" w14:textId="77777777" w:rsidR="00A25B84" w:rsidRDefault="00000000">
            <w:pPr>
              <w:spacing w:line="260" w:lineRule="exact"/>
              <w:ind w:left="105"/>
              <w:rPr>
                <w:sz w:val="24"/>
                <w:szCs w:val="24"/>
              </w:rPr>
            </w:pPr>
            <w:r>
              <w:rPr>
                <w:spacing w:val="1"/>
                <w:sz w:val="24"/>
                <w:szCs w:val="24"/>
              </w:rPr>
              <w:t>S</w:t>
            </w:r>
            <w:r>
              <w:rPr>
                <w:spacing w:val="-1"/>
                <w:sz w:val="24"/>
                <w:szCs w:val="24"/>
              </w:rPr>
              <w:t>c</w:t>
            </w:r>
            <w:r>
              <w:rPr>
                <w:spacing w:val="4"/>
                <w:sz w:val="24"/>
                <w:szCs w:val="24"/>
              </w:rPr>
              <w:t>a</w:t>
            </w:r>
            <w:r>
              <w:rPr>
                <w:spacing w:val="-9"/>
                <w:sz w:val="24"/>
                <w:szCs w:val="24"/>
              </w:rPr>
              <w:t>l</w:t>
            </w:r>
            <w:r>
              <w:rPr>
                <w:spacing w:val="4"/>
                <w:sz w:val="24"/>
                <w:szCs w:val="24"/>
              </w:rPr>
              <w:t>a</w:t>
            </w:r>
            <w:r>
              <w:rPr>
                <w:sz w:val="24"/>
                <w:szCs w:val="24"/>
              </w:rPr>
              <w:t>bi</w:t>
            </w:r>
            <w:r>
              <w:rPr>
                <w:spacing w:val="1"/>
                <w:sz w:val="24"/>
                <w:szCs w:val="24"/>
              </w:rPr>
              <w:t>l</w:t>
            </w:r>
            <w:r>
              <w:rPr>
                <w:spacing w:val="-9"/>
                <w:sz w:val="24"/>
                <w:szCs w:val="24"/>
              </w:rPr>
              <w:t>i</w:t>
            </w:r>
            <w:r>
              <w:rPr>
                <w:spacing w:val="10"/>
                <w:sz w:val="24"/>
                <w:szCs w:val="24"/>
              </w:rPr>
              <w:t>t</w:t>
            </w:r>
            <w:r>
              <w:rPr>
                <w:spacing w:val="-10"/>
                <w:sz w:val="24"/>
                <w:szCs w:val="24"/>
              </w:rPr>
              <w:t>y</w:t>
            </w:r>
            <w:r>
              <w:rPr>
                <w:sz w:val="24"/>
                <w:szCs w:val="24"/>
              </w:rPr>
              <w:t xml:space="preserve">,  </w:t>
            </w:r>
            <w:r>
              <w:rPr>
                <w:spacing w:val="57"/>
                <w:sz w:val="24"/>
                <w:szCs w:val="24"/>
              </w:rPr>
              <w:t xml:space="preserve"> </w:t>
            </w:r>
            <w:r>
              <w:rPr>
                <w:spacing w:val="-2"/>
                <w:sz w:val="24"/>
                <w:szCs w:val="24"/>
              </w:rPr>
              <w:t>R</w:t>
            </w:r>
            <w:r>
              <w:rPr>
                <w:spacing w:val="4"/>
                <w:sz w:val="24"/>
                <w:szCs w:val="24"/>
              </w:rPr>
              <w:t>e</w:t>
            </w:r>
            <w:r>
              <w:rPr>
                <w:sz w:val="24"/>
                <w:szCs w:val="24"/>
              </w:rPr>
              <w:t>l</w:t>
            </w:r>
            <w:r>
              <w:rPr>
                <w:spacing w:val="-4"/>
                <w:sz w:val="24"/>
                <w:szCs w:val="24"/>
              </w:rPr>
              <w:t>i</w:t>
            </w:r>
            <w:r>
              <w:rPr>
                <w:spacing w:val="4"/>
                <w:sz w:val="24"/>
                <w:szCs w:val="24"/>
              </w:rPr>
              <w:t>a</w:t>
            </w:r>
            <w:r>
              <w:rPr>
                <w:sz w:val="24"/>
                <w:szCs w:val="24"/>
              </w:rPr>
              <w:t>bi</w:t>
            </w:r>
            <w:r>
              <w:rPr>
                <w:spacing w:val="-4"/>
                <w:sz w:val="24"/>
                <w:szCs w:val="24"/>
              </w:rPr>
              <w:t>l</w:t>
            </w:r>
            <w:r>
              <w:rPr>
                <w:spacing w:val="-9"/>
                <w:sz w:val="24"/>
                <w:szCs w:val="24"/>
              </w:rPr>
              <w:t>i</w:t>
            </w:r>
            <w:r>
              <w:rPr>
                <w:spacing w:val="10"/>
                <w:sz w:val="24"/>
                <w:szCs w:val="24"/>
              </w:rPr>
              <w:t>t</w:t>
            </w:r>
            <w:r>
              <w:rPr>
                <w:spacing w:val="-5"/>
                <w:sz w:val="24"/>
                <w:szCs w:val="24"/>
              </w:rPr>
              <w:t>y</w:t>
            </w:r>
            <w:r>
              <w:rPr>
                <w:sz w:val="24"/>
                <w:szCs w:val="24"/>
              </w:rPr>
              <w:t xml:space="preserve">,  </w:t>
            </w:r>
            <w:r>
              <w:rPr>
                <w:spacing w:val="57"/>
                <w:sz w:val="24"/>
                <w:szCs w:val="24"/>
              </w:rPr>
              <w:t xml:space="preserve"> </w:t>
            </w:r>
            <w:r>
              <w:rPr>
                <w:sz w:val="24"/>
                <w:szCs w:val="24"/>
              </w:rPr>
              <w:t>A</w:t>
            </w:r>
            <w:r>
              <w:rPr>
                <w:spacing w:val="-5"/>
                <w:sz w:val="24"/>
                <w:szCs w:val="24"/>
              </w:rPr>
              <w:t>v</w:t>
            </w:r>
            <w:r>
              <w:rPr>
                <w:spacing w:val="4"/>
                <w:sz w:val="24"/>
                <w:szCs w:val="24"/>
              </w:rPr>
              <w:t>a</w:t>
            </w:r>
            <w:r>
              <w:rPr>
                <w:sz w:val="24"/>
                <w:szCs w:val="24"/>
              </w:rPr>
              <w:t>i</w:t>
            </w:r>
            <w:r>
              <w:rPr>
                <w:spacing w:val="-4"/>
                <w:sz w:val="24"/>
                <w:szCs w:val="24"/>
              </w:rPr>
              <w:t>l</w:t>
            </w:r>
            <w:r>
              <w:rPr>
                <w:spacing w:val="4"/>
                <w:sz w:val="24"/>
                <w:szCs w:val="24"/>
              </w:rPr>
              <w:t>a</w:t>
            </w:r>
            <w:r>
              <w:rPr>
                <w:sz w:val="24"/>
                <w:szCs w:val="24"/>
              </w:rPr>
              <w:t>bi</w:t>
            </w:r>
            <w:r>
              <w:rPr>
                <w:spacing w:val="1"/>
                <w:sz w:val="24"/>
                <w:szCs w:val="24"/>
              </w:rPr>
              <w:t>l</w:t>
            </w:r>
            <w:r>
              <w:rPr>
                <w:spacing w:val="-9"/>
                <w:sz w:val="24"/>
                <w:szCs w:val="24"/>
              </w:rPr>
              <w:t>i</w:t>
            </w:r>
            <w:r>
              <w:rPr>
                <w:spacing w:val="10"/>
                <w:sz w:val="24"/>
                <w:szCs w:val="24"/>
              </w:rPr>
              <w:t>t</w:t>
            </w:r>
            <w:r>
              <w:rPr>
                <w:spacing w:val="-10"/>
                <w:sz w:val="24"/>
                <w:szCs w:val="24"/>
              </w:rPr>
              <w:t>y</w:t>
            </w:r>
            <w:r>
              <w:rPr>
                <w:sz w:val="24"/>
                <w:szCs w:val="24"/>
              </w:rPr>
              <w:t xml:space="preserve">,  </w:t>
            </w:r>
            <w:r>
              <w:rPr>
                <w:spacing w:val="52"/>
                <w:sz w:val="24"/>
                <w:szCs w:val="24"/>
              </w:rPr>
              <w:t xml:space="preserve"> </w:t>
            </w:r>
            <w:r>
              <w:rPr>
                <w:spacing w:val="1"/>
                <w:sz w:val="24"/>
                <w:szCs w:val="24"/>
              </w:rPr>
              <w:t>P</w:t>
            </w:r>
            <w:r>
              <w:rPr>
                <w:spacing w:val="-1"/>
                <w:sz w:val="24"/>
                <w:szCs w:val="24"/>
              </w:rPr>
              <w:t>e</w:t>
            </w:r>
            <w:r>
              <w:rPr>
                <w:spacing w:val="6"/>
                <w:sz w:val="24"/>
                <w:szCs w:val="24"/>
              </w:rPr>
              <w:t>r</w:t>
            </w:r>
            <w:r>
              <w:rPr>
                <w:spacing w:val="-8"/>
                <w:sz w:val="24"/>
                <w:szCs w:val="24"/>
              </w:rPr>
              <w:t>f</w:t>
            </w:r>
            <w:r>
              <w:rPr>
                <w:spacing w:val="5"/>
                <w:sz w:val="24"/>
                <w:szCs w:val="24"/>
              </w:rPr>
              <w:t>o</w:t>
            </w:r>
            <w:r>
              <w:rPr>
                <w:spacing w:val="6"/>
                <w:sz w:val="24"/>
                <w:szCs w:val="24"/>
              </w:rPr>
              <w:t>r</w:t>
            </w:r>
            <w:r>
              <w:rPr>
                <w:spacing w:val="-4"/>
                <w:sz w:val="24"/>
                <w:szCs w:val="24"/>
              </w:rPr>
              <w:t>m</w:t>
            </w:r>
            <w:r>
              <w:rPr>
                <w:spacing w:val="-1"/>
                <w:sz w:val="24"/>
                <w:szCs w:val="24"/>
              </w:rPr>
              <w:t>a</w:t>
            </w:r>
            <w:r>
              <w:rPr>
                <w:spacing w:val="-5"/>
                <w:sz w:val="24"/>
                <w:szCs w:val="24"/>
              </w:rPr>
              <w:t>n</w:t>
            </w:r>
            <w:r>
              <w:rPr>
                <w:spacing w:val="4"/>
                <w:sz w:val="24"/>
                <w:szCs w:val="24"/>
              </w:rPr>
              <w:t>c</w:t>
            </w:r>
            <w:r>
              <w:rPr>
                <w:spacing w:val="-1"/>
                <w:sz w:val="24"/>
                <w:szCs w:val="24"/>
              </w:rPr>
              <w:t>e</w:t>
            </w:r>
            <w:r>
              <w:rPr>
                <w:sz w:val="24"/>
                <w:szCs w:val="24"/>
              </w:rPr>
              <w:t xml:space="preserve">,  </w:t>
            </w:r>
            <w:r>
              <w:rPr>
                <w:spacing w:val="52"/>
                <w:sz w:val="24"/>
                <w:szCs w:val="24"/>
              </w:rPr>
              <w:t xml:space="preserve"> </w:t>
            </w:r>
            <w:r>
              <w:rPr>
                <w:spacing w:val="1"/>
                <w:sz w:val="24"/>
                <w:szCs w:val="24"/>
              </w:rPr>
              <w:t>S</w:t>
            </w:r>
            <w:r>
              <w:rPr>
                <w:spacing w:val="-1"/>
                <w:sz w:val="24"/>
                <w:szCs w:val="24"/>
              </w:rPr>
              <w:t>ec</w:t>
            </w:r>
            <w:r>
              <w:rPr>
                <w:sz w:val="24"/>
                <w:szCs w:val="24"/>
              </w:rPr>
              <w:t>u</w:t>
            </w:r>
            <w:r>
              <w:rPr>
                <w:spacing w:val="6"/>
                <w:sz w:val="24"/>
                <w:szCs w:val="24"/>
              </w:rPr>
              <w:t>r</w:t>
            </w:r>
            <w:r>
              <w:rPr>
                <w:spacing w:val="-9"/>
                <w:sz w:val="24"/>
                <w:szCs w:val="24"/>
              </w:rPr>
              <w:t>i</w:t>
            </w:r>
            <w:r>
              <w:rPr>
                <w:spacing w:val="10"/>
                <w:sz w:val="24"/>
                <w:szCs w:val="24"/>
              </w:rPr>
              <w:t>t</w:t>
            </w:r>
            <w:r>
              <w:rPr>
                <w:spacing w:val="-10"/>
                <w:sz w:val="24"/>
                <w:szCs w:val="24"/>
              </w:rPr>
              <w:t>y</w:t>
            </w:r>
            <w:r>
              <w:rPr>
                <w:sz w:val="24"/>
                <w:szCs w:val="24"/>
              </w:rPr>
              <w:t>,</w:t>
            </w:r>
          </w:p>
        </w:tc>
        <w:tc>
          <w:tcPr>
            <w:tcW w:w="1311" w:type="dxa"/>
            <w:tcBorders>
              <w:top w:val="nil"/>
              <w:left w:val="single" w:sz="5" w:space="0" w:color="000000"/>
              <w:bottom w:val="nil"/>
              <w:right w:val="single" w:sz="5" w:space="0" w:color="000000"/>
            </w:tcBorders>
          </w:tcPr>
          <w:p w14:paraId="5CC147B6" w14:textId="01835295" w:rsidR="00A25B84" w:rsidRDefault="00495E20" w:rsidP="00C54C8F">
            <w:pPr>
              <w:spacing w:line="360" w:lineRule="auto"/>
              <w:jc w:val="center"/>
            </w:pPr>
            <w:r>
              <w:t>5</w:t>
            </w:r>
            <w:r w:rsidR="00DC114D">
              <w:t xml:space="preserve"> - 6</w:t>
            </w:r>
          </w:p>
        </w:tc>
      </w:tr>
      <w:tr w:rsidR="00A25B84" w14:paraId="30DF29F9" w14:textId="77777777" w:rsidTr="00663F26">
        <w:trPr>
          <w:trHeight w:hRule="exact" w:val="557"/>
        </w:trPr>
        <w:tc>
          <w:tcPr>
            <w:tcW w:w="1292" w:type="dxa"/>
            <w:vMerge/>
            <w:tcBorders>
              <w:left w:val="single" w:sz="5" w:space="0" w:color="000000"/>
              <w:bottom w:val="single" w:sz="5" w:space="0" w:color="000000"/>
              <w:right w:val="single" w:sz="5" w:space="0" w:color="000000"/>
            </w:tcBorders>
          </w:tcPr>
          <w:p w14:paraId="6B6DCBF7" w14:textId="77777777" w:rsidR="00A25B84" w:rsidRDefault="00A25B84"/>
        </w:tc>
        <w:tc>
          <w:tcPr>
            <w:tcW w:w="6651" w:type="dxa"/>
            <w:tcBorders>
              <w:top w:val="nil"/>
              <w:left w:val="single" w:sz="5" w:space="0" w:color="000000"/>
              <w:bottom w:val="single" w:sz="5" w:space="0" w:color="000000"/>
              <w:right w:val="single" w:sz="5" w:space="0" w:color="000000"/>
            </w:tcBorders>
          </w:tcPr>
          <w:p w14:paraId="6E36C554" w14:textId="77777777" w:rsidR="00A25B84" w:rsidRDefault="00000000">
            <w:pPr>
              <w:spacing w:line="260" w:lineRule="exact"/>
              <w:ind w:left="105"/>
              <w:rPr>
                <w:sz w:val="24"/>
                <w:szCs w:val="24"/>
              </w:rPr>
            </w:pPr>
            <w:r>
              <w:rPr>
                <w:spacing w:val="-2"/>
                <w:sz w:val="24"/>
                <w:szCs w:val="24"/>
              </w:rPr>
              <w:t>M</w:t>
            </w:r>
            <w:r>
              <w:rPr>
                <w:spacing w:val="4"/>
                <w:sz w:val="24"/>
                <w:szCs w:val="24"/>
              </w:rPr>
              <w:t>a</w:t>
            </w:r>
            <w:r>
              <w:rPr>
                <w:spacing w:val="-4"/>
                <w:sz w:val="24"/>
                <w:szCs w:val="24"/>
              </w:rPr>
              <w:t>i</w:t>
            </w:r>
            <w:r>
              <w:rPr>
                <w:spacing w:val="-5"/>
                <w:sz w:val="24"/>
                <w:szCs w:val="24"/>
              </w:rPr>
              <w:t>n</w:t>
            </w:r>
            <w:r>
              <w:rPr>
                <w:spacing w:val="5"/>
                <w:sz w:val="24"/>
                <w:szCs w:val="24"/>
              </w:rPr>
              <w:t>t</w:t>
            </w:r>
            <w:r>
              <w:rPr>
                <w:spacing w:val="4"/>
                <w:sz w:val="24"/>
                <w:szCs w:val="24"/>
              </w:rPr>
              <w:t>a</w:t>
            </w:r>
            <w:r>
              <w:rPr>
                <w:spacing w:val="-4"/>
                <w:sz w:val="24"/>
                <w:szCs w:val="24"/>
              </w:rPr>
              <w:t>i</w:t>
            </w:r>
            <w:r>
              <w:rPr>
                <w:sz w:val="24"/>
                <w:szCs w:val="24"/>
              </w:rPr>
              <w:t>n</w:t>
            </w:r>
            <w:r>
              <w:rPr>
                <w:spacing w:val="4"/>
                <w:sz w:val="24"/>
                <w:szCs w:val="24"/>
              </w:rPr>
              <w:t>a</w:t>
            </w:r>
            <w:r>
              <w:rPr>
                <w:sz w:val="24"/>
                <w:szCs w:val="24"/>
              </w:rPr>
              <w:t>b</w:t>
            </w:r>
            <w:r>
              <w:rPr>
                <w:spacing w:val="-4"/>
                <w:sz w:val="24"/>
                <w:szCs w:val="24"/>
              </w:rPr>
              <w:t>i</w:t>
            </w:r>
            <w:r>
              <w:rPr>
                <w:sz w:val="24"/>
                <w:szCs w:val="24"/>
              </w:rPr>
              <w:t>l</w:t>
            </w:r>
            <w:r>
              <w:rPr>
                <w:spacing w:val="-9"/>
                <w:sz w:val="24"/>
                <w:szCs w:val="24"/>
              </w:rPr>
              <w:t>i</w:t>
            </w:r>
            <w:r>
              <w:rPr>
                <w:spacing w:val="10"/>
                <w:sz w:val="24"/>
                <w:szCs w:val="24"/>
              </w:rPr>
              <w:t>t</w:t>
            </w:r>
            <w:r>
              <w:rPr>
                <w:sz w:val="24"/>
                <w:szCs w:val="24"/>
              </w:rPr>
              <w:t>y</w:t>
            </w:r>
          </w:p>
        </w:tc>
        <w:tc>
          <w:tcPr>
            <w:tcW w:w="1311" w:type="dxa"/>
            <w:tcBorders>
              <w:top w:val="nil"/>
              <w:left w:val="single" w:sz="5" w:space="0" w:color="000000"/>
              <w:bottom w:val="single" w:sz="5" w:space="0" w:color="000000"/>
              <w:right w:val="single" w:sz="5" w:space="0" w:color="000000"/>
            </w:tcBorders>
          </w:tcPr>
          <w:p w14:paraId="463D186F" w14:textId="77777777" w:rsidR="00A25B84" w:rsidRDefault="00A25B84" w:rsidP="00C54C8F">
            <w:pPr>
              <w:spacing w:line="360" w:lineRule="auto"/>
              <w:jc w:val="center"/>
            </w:pPr>
          </w:p>
        </w:tc>
      </w:tr>
      <w:tr w:rsidR="00A25B84" w14:paraId="595B40AC" w14:textId="77777777" w:rsidTr="00663F26">
        <w:trPr>
          <w:trHeight w:hRule="exact" w:val="281"/>
        </w:trPr>
        <w:tc>
          <w:tcPr>
            <w:tcW w:w="1292" w:type="dxa"/>
            <w:vMerge w:val="restart"/>
            <w:tcBorders>
              <w:top w:val="single" w:sz="5" w:space="0" w:color="000000"/>
              <w:left w:val="single" w:sz="5" w:space="0" w:color="000000"/>
              <w:right w:val="single" w:sz="5" w:space="0" w:color="000000"/>
            </w:tcBorders>
          </w:tcPr>
          <w:p w14:paraId="7C5A1284" w14:textId="77777777" w:rsidR="00A25B84" w:rsidRDefault="00000000">
            <w:pPr>
              <w:spacing w:line="260" w:lineRule="exact"/>
              <w:ind w:left="422" w:right="602"/>
              <w:jc w:val="center"/>
              <w:rPr>
                <w:sz w:val="24"/>
                <w:szCs w:val="24"/>
              </w:rPr>
            </w:pPr>
            <w:r>
              <w:rPr>
                <w:sz w:val="24"/>
                <w:szCs w:val="24"/>
              </w:rPr>
              <w:t>4.</w:t>
            </w:r>
          </w:p>
        </w:tc>
        <w:tc>
          <w:tcPr>
            <w:tcW w:w="6651" w:type="dxa"/>
            <w:tcBorders>
              <w:top w:val="single" w:sz="5" w:space="0" w:color="000000"/>
              <w:left w:val="single" w:sz="5" w:space="0" w:color="000000"/>
              <w:bottom w:val="nil"/>
              <w:right w:val="single" w:sz="5" w:space="0" w:color="000000"/>
            </w:tcBorders>
          </w:tcPr>
          <w:p w14:paraId="268542B9" w14:textId="77777777" w:rsidR="00A25B84" w:rsidRDefault="00000000">
            <w:pPr>
              <w:spacing w:line="260" w:lineRule="exact"/>
              <w:ind w:left="105"/>
              <w:rPr>
                <w:sz w:val="24"/>
                <w:szCs w:val="24"/>
              </w:rPr>
            </w:pPr>
            <w:r>
              <w:rPr>
                <w:spacing w:val="4"/>
                <w:sz w:val="24"/>
                <w:szCs w:val="24"/>
              </w:rPr>
              <w:t>H</w:t>
            </w:r>
            <w:r>
              <w:rPr>
                <w:spacing w:val="-9"/>
                <w:sz w:val="24"/>
                <w:szCs w:val="24"/>
              </w:rPr>
              <w:t>i</w:t>
            </w:r>
            <w:r>
              <w:rPr>
                <w:spacing w:val="5"/>
                <w:sz w:val="24"/>
                <w:szCs w:val="24"/>
              </w:rPr>
              <w:t>g</w:t>
            </w:r>
            <w:r>
              <w:rPr>
                <w:spacing w:val="-4"/>
                <w:sz w:val="24"/>
                <w:szCs w:val="24"/>
              </w:rPr>
              <w:t>h</w:t>
            </w:r>
            <w:r>
              <w:rPr>
                <w:spacing w:val="2"/>
                <w:sz w:val="24"/>
                <w:szCs w:val="24"/>
              </w:rPr>
              <w:t>-</w:t>
            </w:r>
            <w:r>
              <w:rPr>
                <w:spacing w:val="-3"/>
                <w:sz w:val="24"/>
                <w:szCs w:val="24"/>
              </w:rPr>
              <w:t>L</w:t>
            </w:r>
            <w:r>
              <w:rPr>
                <w:spacing w:val="4"/>
                <w:sz w:val="24"/>
                <w:szCs w:val="24"/>
              </w:rPr>
              <w:t>e</w:t>
            </w:r>
            <w:r>
              <w:rPr>
                <w:sz w:val="24"/>
                <w:szCs w:val="24"/>
              </w:rPr>
              <w:t>v</w:t>
            </w:r>
            <w:r>
              <w:rPr>
                <w:spacing w:val="4"/>
                <w:sz w:val="24"/>
                <w:szCs w:val="24"/>
              </w:rPr>
              <w:t>e</w:t>
            </w:r>
            <w:r>
              <w:rPr>
                <w:sz w:val="24"/>
                <w:szCs w:val="24"/>
              </w:rPr>
              <w:t xml:space="preserve">l </w:t>
            </w:r>
            <w:r>
              <w:rPr>
                <w:spacing w:val="5"/>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pacing w:val="-5"/>
                <w:sz w:val="24"/>
                <w:szCs w:val="24"/>
              </w:rPr>
              <w:t>n</w:t>
            </w:r>
            <w:r>
              <w:rPr>
                <w:sz w:val="24"/>
                <w:szCs w:val="24"/>
              </w:rPr>
              <w:t xml:space="preserve">: </w:t>
            </w:r>
            <w:r>
              <w:rPr>
                <w:spacing w:val="17"/>
                <w:sz w:val="24"/>
                <w:szCs w:val="24"/>
              </w:rPr>
              <w:t xml:space="preserve"> </w:t>
            </w:r>
            <w:r>
              <w:rPr>
                <w:spacing w:val="6"/>
                <w:sz w:val="24"/>
                <w:szCs w:val="24"/>
              </w:rPr>
              <w:t>S</w:t>
            </w:r>
            <w:r>
              <w:rPr>
                <w:spacing w:val="-10"/>
                <w:sz w:val="24"/>
                <w:szCs w:val="24"/>
              </w:rPr>
              <w:t>y</w:t>
            </w:r>
            <w:r>
              <w:rPr>
                <w:spacing w:val="-2"/>
                <w:sz w:val="24"/>
                <w:szCs w:val="24"/>
              </w:rPr>
              <w:t>s</w:t>
            </w:r>
            <w:r>
              <w:rPr>
                <w:spacing w:val="5"/>
                <w:sz w:val="24"/>
                <w:szCs w:val="24"/>
              </w:rPr>
              <w:t>t</w:t>
            </w:r>
            <w:r>
              <w:rPr>
                <w:spacing w:val="4"/>
                <w:sz w:val="24"/>
                <w:szCs w:val="24"/>
              </w:rPr>
              <w:t>e</w:t>
            </w:r>
            <w:r>
              <w:rPr>
                <w:sz w:val="24"/>
                <w:szCs w:val="24"/>
              </w:rPr>
              <w:t xml:space="preserve">m </w:t>
            </w:r>
            <w:r>
              <w:rPr>
                <w:spacing w:val="5"/>
                <w:sz w:val="24"/>
                <w:szCs w:val="24"/>
              </w:rPr>
              <w:t xml:space="preserve"> </w:t>
            </w:r>
            <w:r>
              <w:rPr>
                <w:spacing w:val="-2"/>
                <w:sz w:val="24"/>
                <w:szCs w:val="24"/>
              </w:rPr>
              <w:t>C</w:t>
            </w:r>
            <w:r>
              <w:rPr>
                <w:spacing w:val="5"/>
                <w:sz w:val="24"/>
                <w:szCs w:val="24"/>
              </w:rPr>
              <w:t>o</w:t>
            </w:r>
            <w:r>
              <w:rPr>
                <w:spacing w:val="-5"/>
                <w:sz w:val="24"/>
                <w:szCs w:val="24"/>
              </w:rPr>
              <w:t>n</w:t>
            </w:r>
            <w:r>
              <w:rPr>
                <w:spacing w:val="5"/>
                <w:sz w:val="24"/>
                <w:szCs w:val="24"/>
              </w:rPr>
              <w:t>t</w:t>
            </w:r>
            <w:r>
              <w:rPr>
                <w:spacing w:val="-1"/>
                <w:sz w:val="24"/>
                <w:szCs w:val="24"/>
              </w:rPr>
              <w:t>e</w:t>
            </w:r>
            <w:r>
              <w:rPr>
                <w:spacing w:val="-5"/>
                <w:sz w:val="24"/>
                <w:szCs w:val="24"/>
              </w:rPr>
              <w:t>x</w:t>
            </w:r>
            <w:r>
              <w:rPr>
                <w:sz w:val="24"/>
                <w:szCs w:val="24"/>
              </w:rPr>
              <w:t xml:space="preserve">t </w:t>
            </w:r>
            <w:r>
              <w:rPr>
                <w:spacing w:val="19"/>
                <w:sz w:val="24"/>
                <w:szCs w:val="24"/>
              </w:rPr>
              <w:t xml:space="preserve"> </w:t>
            </w:r>
            <w:r>
              <w:rPr>
                <w:sz w:val="24"/>
                <w:szCs w:val="24"/>
              </w:rPr>
              <w:t>D</w:t>
            </w:r>
            <w:r>
              <w:rPr>
                <w:spacing w:val="-10"/>
                <w:sz w:val="24"/>
                <w:szCs w:val="24"/>
              </w:rPr>
              <w:t>i</w:t>
            </w:r>
            <w:r>
              <w:rPr>
                <w:spacing w:val="-1"/>
                <w:sz w:val="24"/>
                <w:szCs w:val="24"/>
              </w:rPr>
              <w:t>a</w:t>
            </w:r>
            <w:r>
              <w:rPr>
                <w:sz w:val="24"/>
                <w:szCs w:val="24"/>
              </w:rPr>
              <w:t>g</w:t>
            </w:r>
            <w:r>
              <w:rPr>
                <w:spacing w:val="1"/>
                <w:sz w:val="24"/>
                <w:szCs w:val="24"/>
              </w:rPr>
              <w:t>r</w:t>
            </w:r>
            <w:r>
              <w:rPr>
                <w:spacing w:val="4"/>
                <w:sz w:val="24"/>
                <w:szCs w:val="24"/>
              </w:rPr>
              <w:t>a</w:t>
            </w:r>
            <w:r>
              <w:rPr>
                <w:sz w:val="24"/>
                <w:szCs w:val="24"/>
              </w:rPr>
              <w:t xml:space="preserve">m </w:t>
            </w:r>
            <w:r>
              <w:rPr>
                <w:spacing w:val="10"/>
                <w:sz w:val="24"/>
                <w:szCs w:val="24"/>
              </w:rPr>
              <w:t xml:space="preserve"> </w:t>
            </w:r>
            <w:r>
              <w:rPr>
                <w:sz w:val="24"/>
                <w:szCs w:val="24"/>
              </w:rPr>
              <w:t>i</w:t>
            </w:r>
            <w:r>
              <w:rPr>
                <w:spacing w:val="-4"/>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 xml:space="preserve">ng </w:t>
            </w:r>
            <w:r>
              <w:rPr>
                <w:spacing w:val="14"/>
                <w:sz w:val="24"/>
                <w:szCs w:val="24"/>
              </w:rPr>
              <w:t xml:space="preserve"> </w:t>
            </w:r>
            <w:r>
              <w:rPr>
                <w:spacing w:val="-2"/>
                <w:sz w:val="24"/>
                <w:szCs w:val="24"/>
              </w:rPr>
              <w:t>M</w:t>
            </w:r>
            <w:r>
              <w:rPr>
                <w:spacing w:val="4"/>
                <w:sz w:val="24"/>
                <w:szCs w:val="24"/>
              </w:rPr>
              <w:t>a</w:t>
            </w:r>
            <w:r>
              <w:rPr>
                <w:spacing w:val="-9"/>
                <w:sz w:val="24"/>
                <w:szCs w:val="24"/>
              </w:rPr>
              <w:t>j</w:t>
            </w:r>
            <w:r>
              <w:rPr>
                <w:spacing w:val="5"/>
                <w:sz w:val="24"/>
                <w:szCs w:val="24"/>
              </w:rPr>
              <w:t>o</w:t>
            </w:r>
            <w:r>
              <w:rPr>
                <w:sz w:val="24"/>
                <w:szCs w:val="24"/>
              </w:rPr>
              <w:t>r</w:t>
            </w:r>
          </w:p>
        </w:tc>
        <w:tc>
          <w:tcPr>
            <w:tcW w:w="1311" w:type="dxa"/>
            <w:tcBorders>
              <w:top w:val="single" w:sz="5" w:space="0" w:color="000000"/>
              <w:left w:val="single" w:sz="5" w:space="0" w:color="000000"/>
              <w:bottom w:val="nil"/>
              <w:right w:val="single" w:sz="5" w:space="0" w:color="000000"/>
            </w:tcBorders>
          </w:tcPr>
          <w:p w14:paraId="615D74EB" w14:textId="77777777" w:rsidR="00A25B84" w:rsidRDefault="00A25B84" w:rsidP="00C54C8F">
            <w:pPr>
              <w:spacing w:line="360" w:lineRule="auto"/>
              <w:jc w:val="center"/>
            </w:pPr>
          </w:p>
        </w:tc>
      </w:tr>
      <w:tr w:rsidR="00A25B84" w14:paraId="0E143152" w14:textId="77777777" w:rsidTr="00663F26">
        <w:trPr>
          <w:trHeight w:hRule="exact" w:val="276"/>
        </w:trPr>
        <w:tc>
          <w:tcPr>
            <w:tcW w:w="1292" w:type="dxa"/>
            <w:vMerge/>
            <w:tcBorders>
              <w:left w:val="single" w:sz="5" w:space="0" w:color="000000"/>
              <w:right w:val="single" w:sz="5" w:space="0" w:color="000000"/>
            </w:tcBorders>
          </w:tcPr>
          <w:p w14:paraId="1CCCF681" w14:textId="77777777" w:rsidR="00A25B84" w:rsidRDefault="00A25B84"/>
        </w:tc>
        <w:tc>
          <w:tcPr>
            <w:tcW w:w="6651" w:type="dxa"/>
            <w:tcBorders>
              <w:top w:val="nil"/>
              <w:left w:val="single" w:sz="5" w:space="0" w:color="000000"/>
              <w:bottom w:val="nil"/>
              <w:right w:val="single" w:sz="5" w:space="0" w:color="000000"/>
            </w:tcBorders>
          </w:tcPr>
          <w:p w14:paraId="7E197B8A" w14:textId="77777777" w:rsidR="00A25B84" w:rsidRDefault="00000000">
            <w:pPr>
              <w:spacing w:line="260" w:lineRule="exact"/>
              <w:ind w:left="105"/>
              <w:rPr>
                <w:sz w:val="24"/>
                <w:szCs w:val="24"/>
              </w:rPr>
            </w:pPr>
            <w:r>
              <w:rPr>
                <w:spacing w:val="-2"/>
                <w:sz w:val="24"/>
                <w:szCs w:val="24"/>
              </w:rPr>
              <w:t>C</w:t>
            </w:r>
            <w:r>
              <w:rPr>
                <w:spacing w:val="5"/>
                <w:sz w:val="24"/>
                <w:szCs w:val="24"/>
              </w:rPr>
              <w:t>o</w:t>
            </w:r>
            <w:r>
              <w:rPr>
                <w:spacing w:val="-9"/>
                <w:sz w:val="24"/>
                <w:szCs w:val="24"/>
              </w:rPr>
              <w:t>m</w:t>
            </w:r>
            <w:r>
              <w:rPr>
                <w:sz w:val="24"/>
                <w:szCs w:val="24"/>
              </w:rPr>
              <w:t>p</w:t>
            </w:r>
            <w:r>
              <w:rPr>
                <w:spacing w:val="5"/>
                <w:sz w:val="24"/>
                <w:szCs w:val="24"/>
              </w:rPr>
              <w:t>o</w:t>
            </w:r>
            <w:r>
              <w:rPr>
                <w:spacing w:val="-5"/>
                <w:sz w:val="24"/>
                <w:szCs w:val="24"/>
              </w:rPr>
              <w:t>n</w:t>
            </w:r>
            <w:r>
              <w:rPr>
                <w:spacing w:val="4"/>
                <w:sz w:val="24"/>
                <w:szCs w:val="24"/>
              </w:rPr>
              <w:t>e</w:t>
            </w:r>
            <w:r>
              <w:rPr>
                <w:spacing w:val="-5"/>
                <w:sz w:val="24"/>
                <w:szCs w:val="24"/>
              </w:rPr>
              <w:t>n</w:t>
            </w:r>
            <w:r>
              <w:rPr>
                <w:spacing w:val="5"/>
                <w:sz w:val="24"/>
                <w:szCs w:val="24"/>
              </w:rPr>
              <w:t>t</w:t>
            </w:r>
            <w:r>
              <w:rPr>
                <w:sz w:val="24"/>
                <w:szCs w:val="24"/>
              </w:rPr>
              <w:t xml:space="preserve">s  </w:t>
            </w:r>
            <w:r>
              <w:rPr>
                <w:spacing w:val="43"/>
                <w:sz w:val="24"/>
                <w:szCs w:val="24"/>
              </w:rPr>
              <w:t xml:space="preserve"> </w:t>
            </w:r>
            <w:r>
              <w:rPr>
                <w:spacing w:val="1"/>
                <w:sz w:val="24"/>
                <w:szCs w:val="24"/>
              </w:rPr>
              <w:t>(</w:t>
            </w:r>
            <w:r>
              <w:rPr>
                <w:spacing w:val="-5"/>
                <w:sz w:val="24"/>
                <w:szCs w:val="24"/>
              </w:rPr>
              <w:t>A</w:t>
            </w:r>
            <w:r>
              <w:rPr>
                <w:spacing w:val="1"/>
                <w:sz w:val="24"/>
                <w:szCs w:val="24"/>
              </w:rPr>
              <w:t>P</w:t>
            </w:r>
            <w:r>
              <w:rPr>
                <w:sz w:val="24"/>
                <w:szCs w:val="24"/>
              </w:rPr>
              <w:t xml:space="preserve">I  </w:t>
            </w:r>
            <w:r>
              <w:rPr>
                <w:spacing w:val="50"/>
                <w:sz w:val="24"/>
                <w:szCs w:val="24"/>
              </w:rPr>
              <w:t xml:space="preserve"> </w:t>
            </w:r>
            <w:r>
              <w:rPr>
                <w:sz w:val="24"/>
                <w:szCs w:val="24"/>
              </w:rPr>
              <w:t>G</w:t>
            </w:r>
            <w:r>
              <w:rPr>
                <w:spacing w:val="-1"/>
                <w:sz w:val="24"/>
                <w:szCs w:val="24"/>
              </w:rPr>
              <w:t>a</w:t>
            </w:r>
            <w:r>
              <w:rPr>
                <w:spacing w:val="5"/>
                <w:sz w:val="24"/>
                <w:szCs w:val="24"/>
              </w:rPr>
              <w:t>t</w:t>
            </w:r>
            <w:r>
              <w:rPr>
                <w:spacing w:val="-1"/>
                <w:sz w:val="24"/>
                <w:szCs w:val="24"/>
              </w:rPr>
              <w:t>e</w:t>
            </w:r>
            <w:r>
              <w:rPr>
                <w:sz w:val="24"/>
                <w:szCs w:val="24"/>
              </w:rPr>
              <w:t>w</w:t>
            </w:r>
            <w:r>
              <w:rPr>
                <w:spacing w:val="3"/>
                <w:sz w:val="24"/>
                <w:szCs w:val="24"/>
              </w:rPr>
              <w:t>a</w:t>
            </w:r>
            <w:r>
              <w:rPr>
                <w:spacing w:val="-10"/>
                <w:sz w:val="24"/>
                <w:szCs w:val="24"/>
              </w:rPr>
              <w:t>y</w:t>
            </w:r>
            <w:r>
              <w:rPr>
                <w:sz w:val="24"/>
                <w:szCs w:val="24"/>
              </w:rPr>
              <w:t xml:space="preserve">,  </w:t>
            </w:r>
            <w:r>
              <w:rPr>
                <w:spacing w:val="48"/>
                <w:sz w:val="24"/>
                <w:szCs w:val="24"/>
              </w:rPr>
              <w:t xml:space="preserve"> </w:t>
            </w:r>
            <w:r>
              <w:rPr>
                <w:spacing w:val="1"/>
                <w:sz w:val="24"/>
                <w:szCs w:val="24"/>
              </w:rPr>
              <w:t>S</w:t>
            </w:r>
            <w:r>
              <w:rPr>
                <w:spacing w:val="-1"/>
                <w:sz w:val="24"/>
                <w:szCs w:val="24"/>
              </w:rPr>
              <w:t>e</w:t>
            </w:r>
            <w:r>
              <w:rPr>
                <w:spacing w:val="1"/>
                <w:sz w:val="24"/>
                <w:szCs w:val="24"/>
              </w:rPr>
              <w:t>r</w:t>
            </w:r>
            <w:r>
              <w:rPr>
                <w:sz w:val="24"/>
                <w:szCs w:val="24"/>
              </w:rPr>
              <w:t>v</w:t>
            </w:r>
            <w:r>
              <w:rPr>
                <w:spacing w:val="-4"/>
                <w:sz w:val="24"/>
                <w:szCs w:val="24"/>
              </w:rPr>
              <w:t>i</w:t>
            </w:r>
            <w:r>
              <w:rPr>
                <w:spacing w:val="-1"/>
                <w:sz w:val="24"/>
                <w:szCs w:val="24"/>
              </w:rPr>
              <w:t>c</w:t>
            </w:r>
            <w:r>
              <w:rPr>
                <w:spacing w:val="4"/>
                <w:sz w:val="24"/>
                <w:szCs w:val="24"/>
              </w:rPr>
              <w:t>e</w:t>
            </w:r>
            <w:r>
              <w:rPr>
                <w:spacing w:val="-2"/>
                <w:sz w:val="24"/>
                <w:szCs w:val="24"/>
              </w:rPr>
              <w:t>s</w:t>
            </w:r>
            <w:r>
              <w:rPr>
                <w:sz w:val="24"/>
                <w:szCs w:val="24"/>
              </w:rPr>
              <w:t xml:space="preserve">,  </w:t>
            </w:r>
            <w:r>
              <w:rPr>
                <w:spacing w:val="48"/>
                <w:sz w:val="24"/>
                <w:szCs w:val="24"/>
              </w:rPr>
              <w:t xml:space="preserve"> </w:t>
            </w:r>
            <w:r>
              <w:rPr>
                <w:sz w:val="24"/>
                <w:szCs w:val="24"/>
              </w:rPr>
              <w:t>D</w:t>
            </w:r>
            <w:r>
              <w:rPr>
                <w:spacing w:val="-1"/>
                <w:sz w:val="24"/>
                <w:szCs w:val="24"/>
              </w:rPr>
              <w:t>a</w:t>
            </w:r>
            <w:r>
              <w:rPr>
                <w:spacing w:val="5"/>
                <w:sz w:val="24"/>
                <w:szCs w:val="24"/>
              </w:rPr>
              <w:t>t</w:t>
            </w:r>
            <w:r>
              <w:rPr>
                <w:spacing w:val="-6"/>
                <w:sz w:val="24"/>
                <w:szCs w:val="24"/>
              </w:rPr>
              <w:t>a</w:t>
            </w:r>
            <w:r>
              <w:rPr>
                <w:spacing w:val="-5"/>
                <w:sz w:val="24"/>
                <w:szCs w:val="24"/>
              </w:rPr>
              <w:t>b</w:t>
            </w:r>
            <w:r>
              <w:rPr>
                <w:spacing w:val="4"/>
                <w:sz w:val="24"/>
                <w:szCs w:val="24"/>
              </w:rPr>
              <w:t>a</w:t>
            </w:r>
            <w:r>
              <w:rPr>
                <w:spacing w:val="-2"/>
                <w:sz w:val="24"/>
                <w:szCs w:val="24"/>
              </w:rPr>
              <w:t>s</w:t>
            </w:r>
            <w:r>
              <w:rPr>
                <w:spacing w:val="-1"/>
                <w:sz w:val="24"/>
                <w:szCs w:val="24"/>
              </w:rPr>
              <w:t>e</w:t>
            </w:r>
            <w:r>
              <w:rPr>
                <w:spacing w:val="-2"/>
                <w:sz w:val="24"/>
                <w:szCs w:val="24"/>
              </w:rPr>
              <w:t>s</w:t>
            </w:r>
            <w:r>
              <w:rPr>
                <w:sz w:val="24"/>
                <w:szCs w:val="24"/>
              </w:rPr>
              <w:t xml:space="preserve">,  </w:t>
            </w:r>
            <w:r>
              <w:rPr>
                <w:spacing w:val="48"/>
                <w:sz w:val="24"/>
                <w:szCs w:val="24"/>
              </w:rPr>
              <w:t xml:space="preserve"> </w:t>
            </w:r>
            <w:r>
              <w:rPr>
                <w:spacing w:val="2"/>
                <w:sz w:val="24"/>
                <w:szCs w:val="24"/>
              </w:rPr>
              <w:t>E</w:t>
            </w:r>
            <w:r>
              <w:rPr>
                <w:spacing w:val="-5"/>
                <w:sz w:val="24"/>
                <w:szCs w:val="24"/>
              </w:rPr>
              <w:t>x</w:t>
            </w:r>
            <w:r>
              <w:rPr>
                <w:spacing w:val="5"/>
                <w:sz w:val="24"/>
                <w:szCs w:val="24"/>
              </w:rPr>
              <w:t>t</w:t>
            </w:r>
            <w:r>
              <w:rPr>
                <w:spacing w:val="-1"/>
                <w:sz w:val="24"/>
                <w:szCs w:val="24"/>
              </w:rPr>
              <w:t>e</w:t>
            </w:r>
            <w:r>
              <w:rPr>
                <w:spacing w:val="1"/>
                <w:sz w:val="24"/>
                <w:szCs w:val="24"/>
              </w:rPr>
              <w:t>r</w:t>
            </w:r>
            <w:r>
              <w:rPr>
                <w:spacing w:val="-5"/>
                <w:sz w:val="24"/>
                <w:szCs w:val="24"/>
              </w:rPr>
              <w:t>n</w:t>
            </w:r>
            <w:r>
              <w:rPr>
                <w:spacing w:val="8"/>
                <w:sz w:val="24"/>
                <w:szCs w:val="24"/>
              </w:rPr>
              <w:t>a</w:t>
            </w:r>
            <w:r>
              <w:rPr>
                <w:sz w:val="24"/>
                <w:szCs w:val="24"/>
              </w:rPr>
              <w:t>l</w:t>
            </w:r>
          </w:p>
        </w:tc>
        <w:tc>
          <w:tcPr>
            <w:tcW w:w="1311" w:type="dxa"/>
            <w:tcBorders>
              <w:top w:val="nil"/>
              <w:left w:val="single" w:sz="5" w:space="0" w:color="000000"/>
              <w:bottom w:val="nil"/>
              <w:right w:val="single" w:sz="5" w:space="0" w:color="000000"/>
            </w:tcBorders>
          </w:tcPr>
          <w:p w14:paraId="32A564AE" w14:textId="66F4FB05" w:rsidR="00A25B84" w:rsidRDefault="00495E20" w:rsidP="00C54C8F">
            <w:pPr>
              <w:spacing w:line="360" w:lineRule="auto"/>
              <w:jc w:val="center"/>
            </w:pPr>
            <w:r>
              <w:t>7</w:t>
            </w:r>
            <w:r w:rsidR="00DC114D">
              <w:t xml:space="preserve"> - 11</w:t>
            </w:r>
          </w:p>
        </w:tc>
      </w:tr>
      <w:tr w:rsidR="00A25B84" w14:paraId="3538F9D3" w14:textId="77777777" w:rsidTr="00663F26">
        <w:trPr>
          <w:trHeight w:hRule="exact" w:val="283"/>
        </w:trPr>
        <w:tc>
          <w:tcPr>
            <w:tcW w:w="1292" w:type="dxa"/>
            <w:vMerge/>
            <w:tcBorders>
              <w:left w:val="single" w:sz="5" w:space="0" w:color="000000"/>
              <w:bottom w:val="single" w:sz="5" w:space="0" w:color="000000"/>
              <w:right w:val="single" w:sz="5" w:space="0" w:color="000000"/>
            </w:tcBorders>
          </w:tcPr>
          <w:p w14:paraId="37B4BC8E" w14:textId="77777777" w:rsidR="00A25B84" w:rsidRDefault="00A25B84"/>
        </w:tc>
        <w:tc>
          <w:tcPr>
            <w:tcW w:w="6651" w:type="dxa"/>
            <w:tcBorders>
              <w:top w:val="nil"/>
              <w:left w:val="single" w:sz="5" w:space="0" w:color="000000"/>
              <w:bottom w:val="single" w:sz="5" w:space="0" w:color="000000"/>
              <w:right w:val="single" w:sz="5" w:space="0" w:color="000000"/>
            </w:tcBorders>
          </w:tcPr>
          <w:p w14:paraId="2BB25C0B" w14:textId="77777777" w:rsidR="00A25B84" w:rsidRDefault="00000000">
            <w:pPr>
              <w:spacing w:line="260" w:lineRule="exact"/>
              <w:ind w:left="105"/>
              <w:rPr>
                <w:sz w:val="24"/>
                <w:szCs w:val="24"/>
              </w:rPr>
            </w:pPr>
            <w:r>
              <w:rPr>
                <w:spacing w:val="1"/>
                <w:sz w:val="24"/>
                <w:szCs w:val="24"/>
              </w:rPr>
              <w:t>I</w:t>
            </w:r>
            <w:r>
              <w:rPr>
                <w:spacing w:val="-5"/>
                <w:sz w:val="24"/>
                <w:szCs w:val="24"/>
              </w:rPr>
              <w:t>n</w:t>
            </w:r>
            <w:r>
              <w:rPr>
                <w:spacing w:val="5"/>
                <w:sz w:val="24"/>
                <w:szCs w:val="24"/>
              </w:rPr>
              <w:t>t</w:t>
            </w:r>
            <w:r>
              <w:rPr>
                <w:spacing w:val="-1"/>
                <w:sz w:val="24"/>
                <w:szCs w:val="24"/>
              </w:rPr>
              <w:t>e</w:t>
            </w:r>
            <w:r>
              <w:rPr>
                <w:sz w:val="24"/>
                <w:szCs w:val="24"/>
              </w:rPr>
              <w:t>g</w:t>
            </w:r>
            <w:r>
              <w:rPr>
                <w:spacing w:val="1"/>
                <w:sz w:val="24"/>
                <w:szCs w:val="24"/>
              </w:rPr>
              <w:t>r</w:t>
            </w:r>
            <w:r>
              <w:rPr>
                <w:spacing w:val="-6"/>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2"/>
                <w:sz w:val="24"/>
                <w:szCs w:val="24"/>
              </w:rPr>
              <w:t>s</w:t>
            </w:r>
            <w:r>
              <w:rPr>
                <w:sz w:val="24"/>
                <w:szCs w:val="24"/>
              </w:rPr>
              <w:t>,</w:t>
            </w:r>
            <w:r>
              <w:rPr>
                <w:spacing w:val="4"/>
                <w:sz w:val="24"/>
                <w:szCs w:val="24"/>
              </w:rPr>
              <w:t xml:space="preserve"> </w:t>
            </w:r>
            <w:r>
              <w:rPr>
                <w:spacing w:val="-1"/>
                <w:sz w:val="24"/>
                <w:szCs w:val="24"/>
              </w:rPr>
              <w:t>e</w:t>
            </w:r>
            <w:r>
              <w:rPr>
                <w:spacing w:val="5"/>
                <w:sz w:val="24"/>
                <w:szCs w:val="24"/>
              </w:rPr>
              <w:t>t</w:t>
            </w:r>
            <w:r>
              <w:rPr>
                <w:spacing w:val="-1"/>
                <w:sz w:val="24"/>
                <w:szCs w:val="24"/>
              </w:rPr>
              <w:t>c</w:t>
            </w:r>
            <w:r>
              <w:rPr>
                <w:spacing w:val="-2"/>
                <w:sz w:val="24"/>
                <w:szCs w:val="24"/>
              </w:rPr>
              <w:t>.</w:t>
            </w:r>
            <w:r>
              <w:rPr>
                <w:sz w:val="24"/>
                <w:szCs w:val="24"/>
              </w:rPr>
              <w:t>)</w:t>
            </w:r>
            <w:r>
              <w:rPr>
                <w:spacing w:val="4"/>
                <w:sz w:val="24"/>
                <w:szCs w:val="24"/>
              </w:rPr>
              <w:t xml:space="preserve"> </w:t>
            </w:r>
            <w:r>
              <w:rPr>
                <w:spacing w:val="-4"/>
                <w:sz w:val="24"/>
                <w:szCs w:val="24"/>
              </w:rPr>
              <w:t>i</w:t>
            </w:r>
            <w:r>
              <w:rPr>
                <w:spacing w:val="-5"/>
                <w:sz w:val="24"/>
                <w:szCs w:val="24"/>
              </w:rPr>
              <w:t>n</w:t>
            </w:r>
            <w:r>
              <w:rPr>
                <w:spacing w:val="4"/>
                <w:sz w:val="24"/>
                <w:szCs w:val="24"/>
              </w:rPr>
              <w:t>c</w:t>
            </w:r>
            <w:r>
              <w:rPr>
                <w:spacing w:val="-4"/>
                <w:sz w:val="24"/>
                <w:szCs w:val="24"/>
              </w:rPr>
              <w:t>l</w:t>
            </w:r>
            <w:r>
              <w:rPr>
                <w:sz w:val="24"/>
                <w:szCs w:val="24"/>
              </w:rPr>
              <w:t>u</w:t>
            </w:r>
            <w:r>
              <w:rPr>
                <w:spacing w:val="5"/>
                <w:sz w:val="24"/>
                <w:szCs w:val="24"/>
              </w:rPr>
              <w:t>d</w:t>
            </w:r>
            <w:r>
              <w:rPr>
                <w:spacing w:val="-4"/>
                <w:sz w:val="24"/>
                <w:szCs w:val="24"/>
              </w:rPr>
              <w:t>i</w:t>
            </w:r>
            <w:r>
              <w:rPr>
                <w:sz w:val="24"/>
                <w:szCs w:val="24"/>
              </w:rPr>
              <w:t>ng</w:t>
            </w:r>
            <w:r>
              <w:rPr>
                <w:spacing w:val="2"/>
                <w:sz w:val="24"/>
                <w:szCs w:val="24"/>
              </w:rPr>
              <w:t xml:space="preserve"> </w:t>
            </w:r>
            <w:r>
              <w:rPr>
                <w:spacing w:val="5"/>
                <w:sz w:val="24"/>
                <w:szCs w:val="24"/>
              </w:rPr>
              <w:t>t</w:t>
            </w:r>
            <w:r>
              <w:rPr>
                <w:spacing w:val="-5"/>
                <w:sz w:val="24"/>
                <w:szCs w:val="24"/>
              </w:rPr>
              <w:t>h</w:t>
            </w:r>
            <w:r>
              <w:rPr>
                <w:sz w:val="24"/>
                <w:szCs w:val="24"/>
              </w:rPr>
              <w:t>e</w:t>
            </w:r>
            <w:r>
              <w:rPr>
                <w:spacing w:val="1"/>
                <w:sz w:val="24"/>
                <w:szCs w:val="24"/>
              </w:rPr>
              <w:t xml:space="preserve"> </w:t>
            </w:r>
            <w:r>
              <w:rPr>
                <w:sz w:val="24"/>
                <w:szCs w:val="24"/>
              </w:rPr>
              <w:t>D</w:t>
            </w:r>
            <w:r>
              <w:rPr>
                <w:spacing w:val="-1"/>
                <w:sz w:val="24"/>
                <w:szCs w:val="24"/>
              </w:rPr>
              <w:t>a</w:t>
            </w:r>
            <w:r>
              <w:rPr>
                <w:spacing w:val="5"/>
                <w:sz w:val="24"/>
                <w:szCs w:val="24"/>
              </w:rPr>
              <w:t>t</w:t>
            </w:r>
            <w:r>
              <w:rPr>
                <w:sz w:val="24"/>
                <w:szCs w:val="24"/>
              </w:rPr>
              <w:t>a</w:t>
            </w:r>
            <w:r>
              <w:rPr>
                <w:spacing w:val="-4"/>
                <w:sz w:val="24"/>
                <w:szCs w:val="24"/>
              </w:rPr>
              <w:t xml:space="preserve"> </w:t>
            </w:r>
            <w:r>
              <w:rPr>
                <w:spacing w:val="1"/>
                <w:sz w:val="24"/>
                <w:szCs w:val="24"/>
              </w:rPr>
              <w:t>F</w:t>
            </w:r>
            <w:r>
              <w:rPr>
                <w:spacing w:val="-9"/>
                <w:sz w:val="24"/>
                <w:szCs w:val="24"/>
              </w:rPr>
              <w:t>l</w:t>
            </w:r>
            <w:r>
              <w:rPr>
                <w:spacing w:val="5"/>
                <w:sz w:val="24"/>
                <w:szCs w:val="24"/>
              </w:rPr>
              <w:t>o</w:t>
            </w:r>
            <w:r>
              <w:rPr>
                <w:sz w:val="24"/>
                <w:szCs w:val="24"/>
              </w:rPr>
              <w:t>w</w:t>
            </w:r>
            <w:r>
              <w:rPr>
                <w:spacing w:val="2"/>
                <w:sz w:val="24"/>
                <w:szCs w:val="24"/>
              </w:rPr>
              <w:t xml:space="preserve"> </w:t>
            </w:r>
            <w:r>
              <w:rPr>
                <w:sz w:val="24"/>
                <w:szCs w:val="24"/>
              </w:rPr>
              <w:t>O</w:t>
            </w:r>
            <w:r>
              <w:rPr>
                <w:spacing w:val="-5"/>
                <w:sz w:val="24"/>
                <w:szCs w:val="24"/>
              </w:rPr>
              <w:t>v</w:t>
            </w:r>
            <w:r>
              <w:rPr>
                <w:spacing w:val="-1"/>
                <w:sz w:val="24"/>
                <w:szCs w:val="24"/>
              </w:rPr>
              <w:t>e</w:t>
            </w:r>
            <w:r>
              <w:rPr>
                <w:spacing w:val="6"/>
                <w:sz w:val="24"/>
                <w:szCs w:val="24"/>
              </w:rPr>
              <w:t>r</w:t>
            </w:r>
            <w:r>
              <w:rPr>
                <w:sz w:val="24"/>
                <w:szCs w:val="24"/>
              </w:rPr>
              <w:t>v</w:t>
            </w:r>
            <w:r>
              <w:rPr>
                <w:spacing w:val="-4"/>
                <w:sz w:val="24"/>
                <w:szCs w:val="24"/>
              </w:rPr>
              <w:t>i</w:t>
            </w:r>
            <w:r>
              <w:rPr>
                <w:spacing w:val="4"/>
                <w:sz w:val="24"/>
                <w:szCs w:val="24"/>
              </w:rPr>
              <w:t>e</w:t>
            </w:r>
            <w:r>
              <w:rPr>
                <w:sz w:val="24"/>
                <w:szCs w:val="24"/>
              </w:rPr>
              <w:t>w</w:t>
            </w:r>
          </w:p>
        </w:tc>
        <w:tc>
          <w:tcPr>
            <w:tcW w:w="1311" w:type="dxa"/>
            <w:tcBorders>
              <w:top w:val="nil"/>
              <w:left w:val="single" w:sz="5" w:space="0" w:color="000000"/>
              <w:bottom w:val="single" w:sz="5" w:space="0" w:color="000000"/>
              <w:right w:val="single" w:sz="5" w:space="0" w:color="000000"/>
            </w:tcBorders>
          </w:tcPr>
          <w:p w14:paraId="7481DE45" w14:textId="77777777" w:rsidR="00A25B84" w:rsidRDefault="00A25B84" w:rsidP="00C54C8F">
            <w:pPr>
              <w:spacing w:line="360" w:lineRule="auto"/>
              <w:jc w:val="center"/>
            </w:pPr>
          </w:p>
        </w:tc>
      </w:tr>
      <w:tr w:rsidR="00A25B84" w14:paraId="2B43EB8F" w14:textId="77777777" w:rsidTr="00663F26">
        <w:trPr>
          <w:trHeight w:hRule="exact" w:val="836"/>
        </w:trPr>
        <w:tc>
          <w:tcPr>
            <w:tcW w:w="1292" w:type="dxa"/>
            <w:tcBorders>
              <w:top w:val="single" w:sz="5" w:space="0" w:color="000000"/>
              <w:left w:val="single" w:sz="5" w:space="0" w:color="000000"/>
              <w:bottom w:val="single" w:sz="5" w:space="0" w:color="000000"/>
              <w:right w:val="single" w:sz="5" w:space="0" w:color="000000"/>
            </w:tcBorders>
          </w:tcPr>
          <w:p w14:paraId="65D4D7C3" w14:textId="77777777" w:rsidR="00A25B84" w:rsidRDefault="00000000">
            <w:pPr>
              <w:spacing w:line="260" w:lineRule="exact"/>
              <w:ind w:left="422" w:right="602"/>
              <w:jc w:val="center"/>
              <w:rPr>
                <w:sz w:val="24"/>
                <w:szCs w:val="24"/>
              </w:rPr>
            </w:pPr>
            <w:r>
              <w:rPr>
                <w:sz w:val="24"/>
                <w:szCs w:val="24"/>
              </w:rPr>
              <w:t>5.</w:t>
            </w:r>
          </w:p>
        </w:tc>
        <w:tc>
          <w:tcPr>
            <w:tcW w:w="6651" w:type="dxa"/>
            <w:tcBorders>
              <w:top w:val="single" w:sz="5" w:space="0" w:color="000000"/>
              <w:left w:val="single" w:sz="5" w:space="0" w:color="000000"/>
              <w:bottom w:val="single" w:sz="5" w:space="0" w:color="000000"/>
              <w:right w:val="single" w:sz="5" w:space="0" w:color="000000"/>
            </w:tcBorders>
          </w:tcPr>
          <w:p w14:paraId="316631F3" w14:textId="77777777" w:rsidR="00A25B84" w:rsidRDefault="00000000">
            <w:pPr>
              <w:spacing w:line="260" w:lineRule="exact"/>
              <w:ind w:left="105"/>
              <w:rPr>
                <w:sz w:val="24"/>
                <w:szCs w:val="24"/>
              </w:rPr>
            </w:pPr>
            <w:r>
              <w:rPr>
                <w:sz w:val="24"/>
                <w:szCs w:val="24"/>
              </w:rPr>
              <w:t>D</w:t>
            </w:r>
            <w:r>
              <w:rPr>
                <w:spacing w:val="-1"/>
                <w:sz w:val="24"/>
                <w:szCs w:val="24"/>
              </w:rPr>
              <w:t>e</w:t>
            </w:r>
            <w:r>
              <w:rPr>
                <w:spacing w:val="5"/>
                <w:sz w:val="24"/>
                <w:szCs w:val="24"/>
              </w:rPr>
              <w:t>t</w:t>
            </w:r>
            <w:r>
              <w:rPr>
                <w:spacing w:val="-1"/>
                <w:sz w:val="24"/>
                <w:szCs w:val="24"/>
              </w:rPr>
              <w:t>a</w:t>
            </w:r>
            <w:r>
              <w:rPr>
                <w:spacing w:val="-4"/>
                <w:sz w:val="24"/>
                <w:szCs w:val="24"/>
              </w:rPr>
              <w:t>il</w:t>
            </w:r>
            <w:r>
              <w:rPr>
                <w:spacing w:val="-1"/>
                <w:sz w:val="24"/>
                <w:szCs w:val="24"/>
              </w:rPr>
              <w:t>e</w:t>
            </w:r>
            <w:r>
              <w:rPr>
                <w:sz w:val="24"/>
                <w:szCs w:val="24"/>
              </w:rPr>
              <w:t>d</w:t>
            </w:r>
            <w:r>
              <w:rPr>
                <w:spacing w:val="5"/>
                <w:sz w:val="24"/>
                <w:szCs w:val="24"/>
              </w:rPr>
              <w:t>/</w:t>
            </w:r>
            <w:r>
              <w:rPr>
                <w:spacing w:val="-3"/>
                <w:sz w:val="24"/>
                <w:szCs w:val="24"/>
              </w:rPr>
              <w:t>L</w:t>
            </w:r>
            <w:r>
              <w:rPr>
                <w:spacing w:val="5"/>
                <w:sz w:val="24"/>
                <w:szCs w:val="24"/>
              </w:rPr>
              <w:t>o</w:t>
            </w:r>
            <w:r>
              <w:rPr>
                <w:spacing w:val="1"/>
                <w:sz w:val="24"/>
                <w:szCs w:val="24"/>
              </w:rPr>
              <w:t>w</w:t>
            </w:r>
            <w:r>
              <w:rPr>
                <w:spacing w:val="2"/>
                <w:sz w:val="24"/>
                <w:szCs w:val="24"/>
              </w:rPr>
              <w:t>-</w:t>
            </w:r>
            <w:r>
              <w:rPr>
                <w:spacing w:val="-3"/>
                <w:sz w:val="24"/>
                <w:szCs w:val="24"/>
              </w:rPr>
              <w:t>L</w:t>
            </w:r>
            <w:r>
              <w:rPr>
                <w:spacing w:val="-1"/>
                <w:sz w:val="24"/>
                <w:szCs w:val="24"/>
              </w:rPr>
              <w:t>e</w:t>
            </w:r>
            <w:r>
              <w:rPr>
                <w:spacing w:val="-5"/>
                <w:sz w:val="24"/>
                <w:szCs w:val="24"/>
              </w:rPr>
              <w:t>v</w:t>
            </w:r>
            <w:r>
              <w:rPr>
                <w:spacing w:val="4"/>
                <w:sz w:val="24"/>
                <w:szCs w:val="24"/>
              </w:rPr>
              <w:t>e</w:t>
            </w:r>
            <w:r>
              <w:rPr>
                <w:sz w:val="24"/>
                <w:szCs w:val="24"/>
              </w:rPr>
              <w:t>l</w:t>
            </w:r>
            <w:r>
              <w:rPr>
                <w:spacing w:val="-2"/>
                <w:sz w:val="24"/>
                <w:szCs w:val="24"/>
              </w:rPr>
              <w:t xml:space="preserve"> </w:t>
            </w:r>
            <w:r>
              <w:rPr>
                <w:sz w:val="24"/>
                <w:szCs w:val="24"/>
              </w:rPr>
              <w:t>D</w:t>
            </w:r>
            <w:r>
              <w:rPr>
                <w:spacing w:val="3"/>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z w:val="24"/>
                <w:szCs w:val="24"/>
              </w:rPr>
              <w:t>:</w:t>
            </w:r>
            <w:r>
              <w:rPr>
                <w:spacing w:val="3"/>
                <w:sz w:val="24"/>
                <w:szCs w:val="24"/>
              </w:rPr>
              <w:t xml:space="preserve"> </w:t>
            </w:r>
            <w:r>
              <w:rPr>
                <w:spacing w:val="-2"/>
                <w:sz w:val="24"/>
                <w:szCs w:val="24"/>
              </w:rPr>
              <w:t>C</w:t>
            </w:r>
            <w:r>
              <w:rPr>
                <w:spacing w:val="9"/>
                <w:sz w:val="24"/>
                <w:szCs w:val="24"/>
              </w:rPr>
              <w:t>o</w:t>
            </w:r>
            <w:r>
              <w:rPr>
                <w:spacing w:val="-9"/>
                <w:sz w:val="24"/>
                <w:szCs w:val="24"/>
              </w:rPr>
              <w:t>m</w:t>
            </w:r>
            <w:r>
              <w:rPr>
                <w:sz w:val="24"/>
                <w:szCs w:val="24"/>
              </w:rPr>
              <w:t>p</w:t>
            </w:r>
            <w:r>
              <w:rPr>
                <w:spacing w:val="5"/>
                <w:sz w:val="24"/>
                <w:szCs w:val="24"/>
              </w:rPr>
              <w:t>o</w:t>
            </w:r>
            <w:r>
              <w:rPr>
                <w:spacing w:val="-5"/>
                <w:sz w:val="24"/>
                <w:szCs w:val="24"/>
              </w:rPr>
              <w:t>n</w:t>
            </w:r>
            <w:r>
              <w:rPr>
                <w:spacing w:val="4"/>
                <w:sz w:val="24"/>
                <w:szCs w:val="24"/>
              </w:rPr>
              <w:t>e</w:t>
            </w:r>
            <w:r>
              <w:rPr>
                <w:spacing w:val="-5"/>
                <w:sz w:val="24"/>
                <w:szCs w:val="24"/>
              </w:rPr>
              <w:t>n</w:t>
            </w:r>
            <w:r>
              <w:rPr>
                <w:sz w:val="24"/>
                <w:szCs w:val="24"/>
              </w:rPr>
              <w:t>t</w:t>
            </w:r>
            <w:r>
              <w:rPr>
                <w:spacing w:val="7"/>
                <w:sz w:val="24"/>
                <w:szCs w:val="24"/>
              </w:rPr>
              <w:t xml:space="preserve"> </w:t>
            </w:r>
            <w:r>
              <w:rPr>
                <w:sz w:val="24"/>
                <w:szCs w:val="24"/>
              </w:rPr>
              <w:t>D</w:t>
            </w:r>
            <w:r>
              <w:rPr>
                <w:spacing w:val="-1"/>
                <w:sz w:val="24"/>
                <w:szCs w:val="24"/>
              </w:rPr>
              <w:t>e</w:t>
            </w:r>
            <w:r>
              <w:rPr>
                <w:spacing w:val="2"/>
                <w:sz w:val="24"/>
                <w:szCs w:val="24"/>
              </w:rPr>
              <w:t>s</w:t>
            </w:r>
            <w:r>
              <w:rPr>
                <w:spacing w:val="-9"/>
                <w:sz w:val="24"/>
                <w:szCs w:val="24"/>
              </w:rPr>
              <w:t>i</w:t>
            </w:r>
            <w:r>
              <w:rPr>
                <w:spacing w:val="5"/>
                <w:sz w:val="24"/>
                <w:szCs w:val="24"/>
              </w:rPr>
              <w:t>g</w:t>
            </w:r>
            <w:r>
              <w:rPr>
                <w:spacing w:val="-5"/>
                <w:sz w:val="24"/>
                <w:szCs w:val="24"/>
              </w:rPr>
              <w:t>n</w:t>
            </w:r>
            <w:r>
              <w:rPr>
                <w:sz w:val="24"/>
                <w:szCs w:val="24"/>
              </w:rPr>
              <w:t>/</w:t>
            </w:r>
            <w:r>
              <w:rPr>
                <w:spacing w:val="3"/>
                <w:sz w:val="24"/>
                <w:szCs w:val="24"/>
              </w:rPr>
              <w:t>C</w:t>
            </w:r>
            <w:r>
              <w:rPr>
                <w:spacing w:val="-4"/>
                <w:sz w:val="24"/>
                <w:szCs w:val="24"/>
              </w:rPr>
              <w:t>l</w:t>
            </w:r>
            <w:r>
              <w:rPr>
                <w:spacing w:val="4"/>
                <w:sz w:val="24"/>
                <w:szCs w:val="24"/>
              </w:rPr>
              <w:t>a</w:t>
            </w:r>
            <w:r>
              <w:rPr>
                <w:spacing w:val="-2"/>
                <w:sz w:val="24"/>
                <w:szCs w:val="24"/>
              </w:rPr>
              <w:t>s</w:t>
            </w:r>
            <w:r>
              <w:rPr>
                <w:sz w:val="24"/>
                <w:szCs w:val="24"/>
              </w:rPr>
              <w:t xml:space="preserve">s </w:t>
            </w:r>
            <w:r>
              <w:rPr>
                <w:spacing w:val="4"/>
                <w:sz w:val="24"/>
                <w:szCs w:val="24"/>
              </w:rPr>
              <w:t>D</w:t>
            </w:r>
            <w:r>
              <w:rPr>
                <w:spacing w:val="-4"/>
                <w:sz w:val="24"/>
                <w:szCs w:val="24"/>
              </w:rPr>
              <w:t>i</w:t>
            </w:r>
            <w:r>
              <w:rPr>
                <w:spacing w:val="-1"/>
                <w:sz w:val="24"/>
                <w:szCs w:val="24"/>
              </w:rPr>
              <w:t>a</w:t>
            </w:r>
            <w:r>
              <w:rPr>
                <w:sz w:val="24"/>
                <w:szCs w:val="24"/>
              </w:rPr>
              <w:t>g</w:t>
            </w:r>
            <w:r>
              <w:rPr>
                <w:spacing w:val="1"/>
                <w:sz w:val="24"/>
                <w:szCs w:val="24"/>
              </w:rPr>
              <w:t>r</w:t>
            </w:r>
            <w:r>
              <w:rPr>
                <w:spacing w:val="4"/>
                <w:sz w:val="24"/>
                <w:szCs w:val="24"/>
              </w:rPr>
              <w:t>a</w:t>
            </w:r>
            <w:r>
              <w:rPr>
                <w:sz w:val="24"/>
                <w:szCs w:val="24"/>
              </w:rPr>
              <w:t>m</w:t>
            </w:r>
          </w:p>
          <w:p w14:paraId="38971683" w14:textId="77777777" w:rsidR="00A25B84" w:rsidRDefault="00000000">
            <w:pPr>
              <w:spacing w:line="260" w:lineRule="exact"/>
              <w:ind w:left="105"/>
              <w:rPr>
                <w:sz w:val="24"/>
                <w:szCs w:val="24"/>
              </w:rPr>
            </w:pPr>
            <w:r>
              <w:rPr>
                <w:sz w:val="24"/>
                <w:szCs w:val="24"/>
              </w:rPr>
              <w:t>D</w:t>
            </w:r>
            <w:r>
              <w:rPr>
                <w:spacing w:val="-1"/>
                <w:sz w:val="24"/>
                <w:szCs w:val="24"/>
              </w:rPr>
              <w:t>a</w:t>
            </w:r>
            <w:r>
              <w:rPr>
                <w:spacing w:val="5"/>
                <w:sz w:val="24"/>
                <w:szCs w:val="24"/>
              </w:rPr>
              <w:t>t</w:t>
            </w:r>
            <w:r>
              <w:rPr>
                <w:sz w:val="24"/>
                <w:szCs w:val="24"/>
              </w:rPr>
              <w:t>a</w:t>
            </w:r>
            <w:r>
              <w:rPr>
                <w:spacing w:val="1"/>
                <w:sz w:val="24"/>
                <w:szCs w:val="24"/>
              </w:rPr>
              <w:t xml:space="preserve"> F</w:t>
            </w:r>
            <w:r>
              <w:rPr>
                <w:spacing w:val="-9"/>
                <w:sz w:val="24"/>
                <w:szCs w:val="24"/>
              </w:rPr>
              <w:t>l</w:t>
            </w:r>
            <w:r>
              <w:rPr>
                <w:spacing w:val="5"/>
                <w:sz w:val="24"/>
                <w:szCs w:val="24"/>
              </w:rPr>
              <w:t>o</w:t>
            </w:r>
            <w:r>
              <w:rPr>
                <w:sz w:val="24"/>
                <w:szCs w:val="24"/>
              </w:rPr>
              <w:t>w</w:t>
            </w:r>
            <w:r>
              <w:rPr>
                <w:spacing w:val="3"/>
                <w:sz w:val="24"/>
                <w:szCs w:val="24"/>
              </w:rPr>
              <w:t xml:space="preserve"> </w:t>
            </w:r>
            <w:r>
              <w:rPr>
                <w:sz w:val="24"/>
                <w:szCs w:val="24"/>
              </w:rPr>
              <w:t>-</w:t>
            </w:r>
            <w:r>
              <w:rPr>
                <w:spacing w:val="-1"/>
                <w:sz w:val="24"/>
                <w:szCs w:val="24"/>
              </w:rPr>
              <w:t xml:space="preserve"> </w:t>
            </w:r>
            <w:r>
              <w:rPr>
                <w:spacing w:val="1"/>
                <w:sz w:val="24"/>
                <w:szCs w:val="24"/>
              </w:rPr>
              <w:t>S</w:t>
            </w:r>
            <w:r>
              <w:rPr>
                <w:spacing w:val="-1"/>
                <w:sz w:val="24"/>
                <w:szCs w:val="24"/>
              </w:rPr>
              <w:t>e</w:t>
            </w:r>
            <w:r>
              <w:rPr>
                <w:sz w:val="24"/>
                <w:szCs w:val="24"/>
              </w:rPr>
              <w:t>qu</w:t>
            </w:r>
            <w:r>
              <w:rPr>
                <w:spacing w:val="-1"/>
                <w:sz w:val="24"/>
                <w:szCs w:val="24"/>
              </w:rPr>
              <w:t>e</w:t>
            </w:r>
            <w:r>
              <w:rPr>
                <w:spacing w:val="-5"/>
                <w:sz w:val="24"/>
                <w:szCs w:val="24"/>
              </w:rPr>
              <w:t>n</w:t>
            </w:r>
            <w:r>
              <w:rPr>
                <w:spacing w:val="-1"/>
                <w:sz w:val="24"/>
                <w:szCs w:val="24"/>
              </w:rPr>
              <w:t>c</w:t>
            </w:r>
            <w:r>
              <w:rPr>
                <w:sz w:val="24"/>
                <w:szCs w:val="24"/>
              </w:rPr>
              <w:t>e</w:t>
            </w:r>
            <w:r>
              <w:rPr>
                <w:spacing w:val="1"/>
                <w:sz w:val="24"/>
                <w:szCs w:val="24"/>
              </w:rPr>
              <w:t xml:space="preserve"> </w:t>
            </w:r>
            <w:r>
              <w:rPr>
                <w:spacing w:val="5"/>
                <w:sz w:val="24"/>
                <w:szCs w:val="24"/>
              </w:rPr>
              <w:t>d</w:t>
            </w:r>
            <w:r>
              <w:rPr>
                <w:spacing w:val="-9"/>
                <w:sz w:val="24"/>
                <w:szCs w:val="24"/>
              </w:rPr>
              <w:t>i</w:t>
            </w:r>
            <w:r>
              <w:rPr>
                <w:spacing w:val="-1"/>
                <w:sz w:val="24"/>
                <w:szCs w:val="24"/>
              </w:rPr>
              <w:t>a</w:t>
            </w:r>
            <w:r>
              <w:rPr>
                <w:sz w:val="24"/>
                <w:szCs w:val="24"/>
              </w:rPr>
              <w:t>g</w:t>
            </w:r>
            <w:r>
              <w:rPr>
                <w:spacing w:val="1"/>
                <w:sz w:val="24"/>
                <w:szCs w:val="24"/>
              </w:rPr>
              <w:t>r</w:t>
            </w:r>
            <w:r>
              <w:rPr>
                <w:spacing w:val="4"/>
                <w:sz w:val="24"/>
                <w:szCs w:val="24"/>
              </w:rPr>
              <w:t>a</w:t>
            </w:r>
            <w:r>
              <w:rPr>
                <w:spacing w:val="-4"/>
                <w:sz w:val="24"/>
                <w:szCs w:val="24"/>
              </w:rPr>
              <w:t>m</w:t>
            </w:r>
            <w:r>
              <w:rPr>
                <w:spacing w:val="-2"/>
                <w:sz w:val="24"/>
                <w:szCs w:val="24"/>
              </w:rPr>
              <w:t>s</w:t>
            </w:r>
            <w:r>
              <w:rPr>
                <w:sz w:val="24"/>
                <w:szCs w:val="24"/>
              </w:rPr>
              <w:t>/</w:t>
            </w:r>
            <w:r>
              <w:rPr>
                <w:spacing w:val="3"/>
                <w:sz w:val="24"/>
                <w:szCs w:val="24"/>
              </w:rPr>
              <w:t xml:space="preserve"> </w:t>
            </w:r>
            <w:r>
              <w:rPr>
                <w:spacing w:val="4"/>
                <w:sz w:val="24"/>
                <w:szCs w:val="24"/>
              </w:rPr>
              <w:t>U</w:t>
            </w:r>
            <w:r>
              <w:rPr>
                <w:spacing w:val="-2"/>
                <w:sz w:val="24"/>
                <w:szCs w:val="24"/>
              </w:rPr>
              <w:t>s</w:t>
            </w:r>
            <w:r>
              <w:rPr>
                <w:sz w:val="24"/>
                <w:szCs w:val="24"/>
              </w:rPr>
              <w:t>e</w:t>
            </w:r>
            <w:r>
              <w:rPr>
                <w:spacing w:val="1"/>
                <w:sz w:val="24"/>
                <w:szCs w:val="24"/>
              </w:rPr>
              <w:t xml:space="preserve"> </w:t>
            </w:r>
            <w:r>
              <w:rPr>
                <w:spacing w:val="-2"/>
                <w:sz w:val="24"/>
                <w:szCs w:val="24"/>
              </w:rPr>
              <w:t>C</w:t>
            </w:r>
            <w:r>
              <w:rPr>
                <w:spacing w:val="-1"/>
                <w:sz w:val="24"/>
                <w:szCs w:val="24"/>
              </w:rPr>
              <w:t>a</w:t>
            </w:r>
            <w:r>
              <w:rPr>
                <w:spacing w:val="-2"/>
                <w:sz w:val="24"/>
                <w:szCs w:val="24"/>
              </w:rPr>
              <w:t>s</w:t>
            </w:r>
            <w:r>
              <w:rPr>
                <w:sz w:val="24"/>
                <w:szCs w:val="24"/>
              </w:rPr>
              <w:t>e</w:t>
            </w:r>
            <w:r>
              <w:rPr>
                <w:spacing w:val="1"/>
                <w:sz w:val="24"/>
                <w:szCs w:val="24"/>
              </w:rPr>
              <w:t xml:space="preserve"> </w:t>
            </w:r>
            <w:r>
              <w:rPr>
                <w:spacing w:val="4"/>
                <w:sz w:val="24"/>
                <w:szCs w:val="24"/>
              </w:rPr>
              <w:t>D</w:t>
            </w:r>
            <w:r>
              <w:rPr>
                <w:spacing w:val="-4"/>
                <w:sz w:val="24"/>
                <w:szCs w:val="24"/>
              </w:rPr>
              <w:t>i</w:t>
            </w:r>
            <w:r>
              <w:rPr>
                <w:spacing w:val="-1"/>
                <w:sz w:val="24"/>
                <w:szCs w:val="24"/>
              </w:rPr>
              <w:t>a</w:t>
            </w:r>
            <w:r>
              <w:rPr>
                <w:sz w:val="24"/>
                <w:szCs w:val="24"/>
              </w:rPr>
              <w:t>g</w:t>
            </w:r>
            <w:r>
              <w:rPr>
                <w:spacing w:val="1"/>
                <w:sz w:val="24"/>
                <w:szCs w:val="24"/>
              </w:rPr>
              <w:t>r</w:t>
            </w:r>
            <w:r>
              <w:rPr>
                <w:spacing w:val="4"/>
                <w:sz w:val="24"/>
                <w:szCs w:val="24"/>
              </w:rPr>
              <w:t>a</w:t>
            </w:r>
            <w:r>
              <w:rPr>
                <w:sz w:val="24"/>
                <w:szCs w:val="24"/>
              </w:rPr>
              <w:t>m</w:t>
            </w:r>
          </w:p>
        </w:tc>
        <w:tc>
          <w:tcPr>
            <w:tcW w:w="1311" w:type="dxa"/>
            <w:tcBorders>
              <w:top w:val="single" w:sz="5" w:space="0" w:color="000000"/>
              <w:left w:val="single" w:sz="5" w:space="0" w:color="000000"/>
              <w:bottom w:val="single" w:sz="5" w:space="0" w:color="000000"/>
              <w:right w:val="single" w:sz="5" w:space="0" w:color="000000"/>
            </w:tcBorders>
          </w:tcPr>
          <w:p w14:paraId="7E10C140" w14:textId="77777777" w:rsidR="00167D85" w:rsidRDefault="00167D85" w:rsidP="00C54C8F">
            <w:pPr>
              <w:spacing w:line="360" w:lineRule="auto"/>
              <w:jc w:val="center"/>
            </w:pPr>
          </w:p>
          <w:p w14:paraId="17477443" w14:textId="7FE1373B" w:rsidR="00A25B84" w:rsidRDefault="00DC114D" w:rsidP="00C54C8F">
            <w:pPr>
              <w:spacing w:line="360" w:lineRule="auto"/>
              <w:jc w:val="center"/>
            </w:pPr>
            <w:r>
              <w:t>12 - 14</w:t>
            </w:r>
          </w:p>
        </w:tc>
      </w:tr>
      <w:tr w:rsidR="00A25B84" w14:paraId="5AE81F72" w14:textId="77777777" w:rsidTr="00663F26">
        <w:trPr>
          <w:trHeight w:hRule="exact" w:val="566"/>
        </w:trPr>
        <w:tc>
          <w:tcPr>
            <w:tcW w:w="1292" w:type="dxa"/>
            <w:tcBorders>
              <w:top w:val="single" w:sz="5" w:space="0" w:color="000000"/>
              <w:left w:val="single" w:sz="5" w:space="0" w:color="000000"/>
              <w:bottom w:val="single" w:sz="5" w:space="0" w:color="000000"/>
              <w:right w:val="single" w:sz="5" w:space="0" w:color="000000"/>
            </w:tcBorders>
          </w:tcPr>
          <w:p w14:paraId="67B08FC8" w14:textId="77777777" w:rsidR="00A25B84" w:rsidRDefault="00000000">
            <w:pPr>
              <w:spacing w:line="260" w:lineRule="exact"/>
              <w:ind w:left="422" w:right="602"/>
              <w:jc w:val="center"/>
              <w:rPr>
                <w:sz w:val="24"/>
                <w:szCs w:val="24"/>
              </w:rPr>
            </w:pPr>
            <w:r>
              <w:rPr>
                <w:sz w:val="24"/>
                <w:szCs w:val="24"/>
              </w:rPr>
              <w:t>6.</w:t>
            </w:r>
          </w:p>
        </w:tc>
        <w:tc>
          <w:tcPr>
            <w:tcW w:w="6651" w:type="dxa"/>
            <w:tcBorders>
              <w:top w:val="single" w:sz="5" w:space="0" w:color="000000"/>
              <w:left w:val="single" w:sz="5" w:space="0" w:color="000000"/>
              <w:bottom w:val="single" w:sz="5" w:space="0" w:color="000000"/>
              <w:right w:val="single" w:sz="5" w:space="0" w:color="000000"/>
            </w:tcBorders>
          </w:tcPr>
          <w:p w14:paraId="7B88ECC1" w14:textId="77777777" w:rsidR="00A25B84" w:rsidRDefault="00000000">
            <w:pPr>
              <w:spacing w:line="260" w:lineRule="exact"/>
              <w:ind w:left="105"/>
              <w:rPr>
                <w:sz w:val="24"/>
                <w:szCs w:val="24"/>
              </w:rPr>
            </w:pPr>
            <w:r>
              <w:rPr>
                <w:sz w:val="24"/>
                <w:szCs w:val="24"/>
              </w:rPr>
              <w:t>D</w:t>
            </w:r>
            <w:r>
              <w:rPr>
                <w:spacing w:val="-1"/>
                <w:sz w:val="24"/>
                <w:szCs w:val="24"/>
              </w:rPr>
              <w:t>a</w:t>
            </w:r>
            <w:r>
              <w:rPr>
                <w:spacing w:val="5"/>
                <w:sz w:val="24"/>
                <w:szCs w:val="24"/>
              </w:rPr>
              <w:t>t</w:t>
            </w:r>
            <w:r>
              <w:rPr>
                <w:spacing w:val="-1"/>
                <w:sz w:val="24"/>
                <w:szCs w:val="24"/>
              </w:rPr>
              <w:t>a</w:t>
            </w:r>
            <w:r>
              <w:rPr>
                <w:spacing w:val="-5"/>
                <w:sz w:val="24"/>
                <w:szCs w:val="24"/>
              </w:rPr>
              <w:t>b</w:t>
            </w:r>
            <w:r>
              <w:rPr>
                <w:spacing w:val="-1"/>
                <w:sz w:val="24"/>
                <w:szCs w:val="24"/>
              </w:rPr>
              <w:t>a</w:t>
            </w:r>
            <w:r>
              <w:rPr>
                <w:spacing w:val="-2"/>
                <w:sz w:val="24"/>
                <w:szCs w:val="24"/>
              </w:rPr>
              <w:t>s</w:t>
            </w:r>
            <w:r>
              <w:rPr>
                <w:sz w:val="24"/>
                <w:szCs w:val="24"/>
              </w:rPr>
              <w:t>e</w:t>
            </w:r>
            <w:r>
              <w:rPr>
                <w:spacing w:val="1"/>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z w:val="24"/>
                <w:szCs w:val="24"/>
              </w:rPr>
              <w:t>n -</w:t>
            </w:r>
            <w:r>
              <w:rPr>
                <w:spacing w:val="4"/>
                <w:sz w:val="24"/>
                <w:szCs w:val="24"/>
              </w:rPr>
              <w:t xml:space="preserve"> </w:t>
            </w:r>
            <w:r>
              <w:rPr>
                <w:spacing w:val="2"/>
                <w:sz w:val="24"/>
                <w:szCs w:val="24"/>
              </w:rPr>
              <w:t>E</w:t>
            </w:r>
            <w:r>
              <w:rPr>
                <w:sz w:val="24"/>
                <w:szCs w:val="24"/>
              </w:rPr>
              <w:t>R D</w:t>
            </w:r>
            <w:r>
              <w:rPr>
                <w:spacing w:val="-5"/>
                <w:sz w:val="24"/>
                <w:szCs w:val="24"/>
              </w:rPr>
              <w:t>i</w:t>
            </w:r>
            <w:r>
              <w:rPr>
                <w:spacing w:val="-1"/>
                <w:sz w:val="24"/>
                <w:szCs w:val="24"/>
              </w:rPr>
              <w:t>a</w:t>
            </w:r>
            <w:r>
              <w:rPr>
                <w:sz w:val="24"/>
                <w:szCs w:val="24"/>
              </w:rPr>
              <w:t>g</w:t>
            </w:r>
            <w:r>
              <w:rPr>
                <w:spacing w:val="1"/>
                <w:sz w:val="24"/>
                <w:szCs w:val="24"/>
              </w:rPr>
              <w:t>r</w:t>
            </w:r>
            <w:r>
              <w:rPr>
                <w:spacing w:val="4"/>
                <w:sz w:val="24"/>
                <w:szCs w:val="24"/>
              </w:rPr>
              <w:t>a</w:t>
            </w:r>
            <w:r>
              <w:rPr>
                <w:sz w:val="24"/>
                <w:szCs w:val="24"/>
              </w:rPr>
              <w:t>m</w:t>
            </w:r>
            <w:r>
              <w:rPr>
                <w:spacing w:val="-7"/>
                <w:sz w:val="24"/>
                <w:szCs w:val="24"/>
              </w:rPr>
              <w:t xml:space="preserve"> </w:t>
            </w:r>
            <w:r>
              <w:rPr>
                <w:spacing w:val="5"/>
                <w:sz w:val="24"/>
                <w:szCs w:val="24"/>
              </w:rPr>
              <w:t>o</w:t>
            </w:r>
            <w:r>
              <w:rPr>
                <w:sz w:val="24"/>
                <w:szCs w:val="24"/>
              </w:rPr>
              <w:t>r</w:t>
            </w:r>
            <w:r>
              <w:rPr>
                <w:spacing w:val="4"/>
                <w:sz w:val="24"/>
                <w:szCs w:val="24"/>
              </w:rPr>
              <w:t xml:space="preserve"> </w:t>
            </w:r>
            <w:r>
              <w:rPr>
                <w:spacing w:val="1"/>
                <w:sz w:val="24"/>
                <w:szCs w:val="24"/>
              </w:rPr>
              <w:t>S</w:t>
            </w:r>
            <w:r>
              <w:rPr>
                <w:spacing w:val="-1"/>
                <w:sz w:val="24"/>
                <w:szCs w:val="24"/>
              </w:rPr>
              <w:t>c</w:t>
            </w:r>
            <w:r>
              <w:rPr>
                <w:spacing w:val="-5"/>
                <w:sz w:val="24"/>
                <w:szCs w:val="24"/>
              </w:rPr>
              <w:t>h</w:t>
            </w:r>
            <w:r>
              <w:rPr>
                <w:spacing w:val="4"/>
                <w:sz w:val="24"/>
                <w:szCs w:val="24"/>
              </w:rPr>
              <w:t>e</w:t>
            </w:r>
            <w:r>
              <w:rPr>
                <w:spacing w:val="-9"/>
                <w:sz w:val="24"/>
                <w:szCs w:val="24"/>
              </w:rPr>
              <w:t>m</w:t>
            </w:r>
            <w:r>
              <w:rPr>
                <w:sz w:val="24"/>
                <w:szCs w:val="24"/>
              </w:rPr>
              <w:t>a</w:t>
            </w:r>
          </w:p>
        </w:tc>
        <w:tc>
          <w:tcPr>
            <w:tcW w:w="1311" w:type="dxa"/>
            <w:tcBorders>
              <w:top w:val="single" w:sz="5" w:space="0" w:color="000000"/>
              <w:left w:val="single" w:sz="5" w:space="0" w:color="000000"/>
              <w:bottom w:val="single" w:sz="5" w:space="0" w:color="000000"/>
              <w:right w:val="single" w:sz="5" w:space="0" w:color="000000"/>
            </w:tcBorders>
          </w:tcPr>
          <w:p w14:paraId="4EEFA70B" w14:textId="68A92F2F" w:rsidR="00A25B84" w:rsidRDefault="00495E20" w:rsidP="00167D85">
            <w:pPr>
              <w:spacing w:line="360" w:lineRule="auto"/>
              <w:jc w:val="center"/>
            </w:pPr>
            <w:r>
              <w:t>1</w:t>
            </w:r>
            <w:r w:rsidR="00DC114D">
              <w:t>5</w:t>
            </w:r>
          </w:p>
        </w:tc>
      </w:tr>
      <w:tr w:rsidR="00A25B84" w14:paraId="6428FFAA" w14:textId="77777777" w:rsidTr="00663F26">
        <w:trPr>
          <w:trHeight w:hRule="exact" w:val="1666"/>
        </w:trPr>
        <w:tc>
          <w:tcPr>
            <w:tcW w:w="1292" w:type="dxa"/>
            <w:tcBorders>
              <w:top w:val="single" w:sz="5" w:space="0" w:color="000000"/>
              <w:left w:val="single" w:sz="5" w:space="0" w:color="000000"/>
              <w:bottom w:val="single" w:sz="5" w:space="0" w:color="000000"/>
              <w:right w:val="single" w:sz="5" w:space="0" w:color="000000"/>
            </w:tcBorders>
          </w:tcPr>
          <w:p w14:paraId="160B3913" w14:textId="77777777" w:rsidR="00A25B84" w:rsidRDefault="00000000">
            <w:pPr>
              <w:spacing w:line="260" w:lineRule="exact"/>
              <w:ind w:left="422" w:right="602"/>
              <w:jc w:val="center"/>
              <w:rPr>
                <w:sz w:val="24"/>
                <w:szCs w:val="24"/>
              </w:rPr>
            </w:pPr>
            <w:r>
              <w:rPr>
                <w:sz w:val="24"/>
                <w:szCs w:val="24"/>
              </w:rPr>
              <w:t>7.</w:t>
            </w:r>
          </w:p>
        </w:tc>
        <w:tc>
          <w:tcPr>
            <w:tcW w:w="6651" w:type="dxa"/>
            <w:tcBorders>
              <w:top w:val="single" w:sz="5" w:space="0" w:color="000000"/>
              <w:left w:val="single" w:sz="5" w:space="0" w:color="000000"/>
              <w:bottom w:val="single" w:sz="5" w:space="0" w:color="000000"/>
              <w:right w:val="single" w:sz="5" w:space="0" w:color="000000"/>
            </w:tcBorders>
          </w:tcPr>
          <w:p w14:paraId="47994D84" w14:textId="77777777" w:rsidR="00A25B84" w:rsidRDefault="00000000">
            <w:pPr>
              <w:spacing w:line="260" w:lineRule="exact"/>
              <w:ind w:left="105" w:right="75"/>
              <w:jc w:val="both"/>
              <w:rPr>
                <w:sz w:val="24"/>
                <w:szCs w:val="24"/>
              </w:rPr>
            </w:pPr>
            <w:r>
              <w:rPr>
                <w:sz w:val="24"/>
                <w:szCs w:val="24"/>
              </w:rPr>
              <w:t>N</w:t>
            </w:r>
            <w:r>
              <w:rPr>
                <w:spacing w:val="-1"/>
                <w:sz w:val="24"/>
                <w:szCs w:val="24"/>
              </w:rPr>
              <w:t>e</w:t>
            </w:r>
            <w:r>
              <w:rPr>
                <w:spacing w:val="5"/>
                <w:sz w:val="24"/>
                <w:szCs w:val="24"/>
              </w:rPr>
              <w:t>t</w:t>
            </w:r>
            <w:r>
              <w:rPr>
                <w:spacing w:val="-5"/>
                <w:sz w:val="24"/>
                <w:szCs w:val="24"/>
              </w:rPr>
              <w:t>w</w:t>
            </w:r>
            <w:r>
              <w:rPr>
                <w:spacing w:val="5"/>
                <w:sz w:val="24"/>
                <w:szCs w:val="24"/>
              </w:rPr>
              <w:t>o</w:t>
            </w:r>
            <w:r>
              <w:rPr>
                <w:spacing w:val="1"/>
                <w:sz w:val="24"/>
                <w:szCs w:val="24"/>
              </w:rPr>
              <w:t>r</w:t>
            </w:r>
            <w:r>
              <w:rPr>
                <w:sz w:val="24"/>
                <w:szCs w:val="24"/>
              </w:rPr>
              <w:t xml:space="preserve">k  </w:t>
            </w:r>
            <w:r>
              <w:rPr>
                <w:spacing w:val="12"/>
                <w:sz w:val="24"/>
                <w:szCs w:val="24"/>
              </w:rPr>
              <w:t xml:space="preserve"> </w:t>
            </w:r>
            <w:r>
              <w:rPr>
                <w:spacing w:val="1"/>
                <w:sz w:val="24"/>
                <w:szCs w:val="24"/>
              </w:rPr>
              <w:t>S</w:t>
            </w:r>
            <w:r>
              <w:rPr>
                <w:spacing w:val="-10"/>
                <w:sz w:val="24"/>
                <w:szCs w:val="24"/>
              </w:rPr>
              <w:t>y</w:t>
            </w:r>
            <w:r>
              <w:rPr>
                <w:spacing w:val="-2"/>
                <w:sz w:val="24"/>
                <w:szCs w:val="24"/>
              </w:rPr>
              <w:t>s</w:t>
            </w:r>
            <w:r>
              <w:rPr>
                <w:spacing w:val="5"/>
                <w:sz w:val="24"/>
                <w:szCs w:val="24"/>
              </w:rPr>
              <w:t>t</w:t>
            </w:r>
            <w:r>
              <w:rPr>
                <w:spacing w:val="4"/>
                <w:sz w:val="24"/>
                <w:szCs w:val="24"/>
              </w:rPr>
              <w:t>e</w:t>
            </w:r>
            <w:r>
              <w:rPr>
                <w:sz w:val="24"/>
                <w:szCs w:val="24"/>
              </w:rPr>
              <w:t xml:space="preserve">m  </w:t>
            </w:r>
            <w:r>
              <w:rPr>
                <w:spacing w:val="7"/>
                <w:sz w:val="24"/>
                <w:szCs w:val="24"/>
              </w:rPr>
              <w:t xml:space="preserve"> </w:t>
            </w:r>
            <w:r>
              <w:rPr>
                <w:sz w:val="24"/>
                <w:szCs w:val="24"/>
              </w:rPr>
              <w:t>D</w:t>
            </w:r>
            <w:r>
              <w:rPr>
                <w:spacing w:val="-1"/>
                <w:sz w:val="24"/>
                <w:szCs w:val="24"/>
              </w:rPr>
              <w:t>e</w:t>
            </w:r>
            <w:r>
              <w:rPr>
                <w:spacing w:val="2"/>
                <w:sz w:val="24"/>
                <w:szCs w:val="24"/>
              </w:rPr>
              <w:t>s</w:t>
            </w:r>
            <w:r>
              <w:rPr>
                <w:spacing w:val="-4"/>
                <w:sz w:val="24"/>
                <w:szCs w:val="24"/>
              </w:rPr>
              <w:t>i</w:t>
            </w:r>
            <w:r>
              <w:rPr>
                <w:spacing w:val="5"/>
                <w:sz w:val="24"/>
                <w:szCs w:val="24"/>
              </w:rPr>
              <w:t>g</w:t>
            </w:r>
            <w:r>
              <w:rPr>
                <w:sz w:val="24"/>
                <w:szCs w:val="24"/>
              </w:rPr>
              <w:t xml:space="preserve">n  </w:t>
            </w:r>
            <w:r>
              <w:rPr>
                <w:spacing w:val="12"/>
                <w:sz w:val="24"/>
                <w:szCs w:val="24"/>
              </w:rPr>
              <w:t xml:space="preserve"> </w:t>
            </w:r>
            <w:r>
              <w:rPr>
                <w:sz w:val="24"/>
                <w:szCs w:val="24"/>
              </w:rPr>
              <w:t xml:space="preserve">:  </w:t>
            </w:r>
            <w:r>
              <w:rPr>
                <w:spacing w:val="17"/>
                <w:sz w:val="24"/>
                <w:szCs w:val="24"/>
              </w:rPr>
              <w:t xml:space="preserve"> </w:t>
            </w:r>
            <w:r>
              <w:rPr>
                <w:spacing w:val="-5"/>
                <w:sz w:val="24"/>
                <w:szCs w:val="24"/>
              </w:rPr>
              <w:t>H</w:t>
            </w:r>
            <w:r>
              <w:rPr>
                <w:spacing w:val="5"/>
                <w:sz w:val="24"/>
                <w:szCs w:val="24"/>
              </w:rPr>
              <w:t>o</w:t>
            </w:r>
            <w:r>
              <w:rPr>
                <w:spacing w:val="1"/>
                <w:sz w:val="24"/>
                <w:szCs w:val="24"/>
              </w:rPr>
              <w:t>r</w:t>
            </w:r>
            <w:r>
              <w:rPr>
                <w:spacing w:val="-9"/>
                <w:sz w:val="24"/>
                <w:szCs w:val="24"/>
              </w:rPr>
              <w:t>i</w:t>
            </w:r>
            <w:r>
              <w:rPr>
                <w:spacing w:val="-1"/>
                <w:sz w:val="24"/>
                <w:szCs w:val="24"/>
              </w:rPr>
              <w:t>z</w:t>
            </w:r>
            <w:r>
              <w:rPr>
                <w:spacing w:val="5"/>
                <w:sz w:val="24"/>
                <w:szCs w:val="24"/>
              </w:rPr>
              <w:t>o</w:t>
            </w:r>
            <w:r>
              <w:rPr>
                <w:spacing w:val="-5"/>
                <w:sz w:val="24"/>
                <w:szCs w:val="24"/>
              </w:rPr>
              <w:t>n</w:t>
            </w:r>
            <w:r>
              <w:rPr>
                <w:spacing w:val="5"/>
                <w:sz w:val="24"/>
                <w:szCs w:val="24"/>
              </w:rPr>
              <w:t>t</w:t>
            </w:r>
            <w:r>
              <w:rPr>
                <w:spacing w:val="4"/>
                <w:sz w:val="24"/>
                <w:szCs w:val="24"/>
              </w:rPr>
              <w:t>a</w:t>
            </w:r>
            <w:r>
              <w:rPr>
                <w:sz w:val="24"/>
                <w:szCs w:val="24"/>
              </w:rPr>
              <w:t xml:space="preserve">l  </w:t>
            </w:r>
            <w:r>
              <w:rPr>
                <w:spacing w:val="7"/>
                <w:sz w:val="24"/>
                <w:szCs w:val="24"/>
              </w:rPr>
              <w:t xml:space="preserve"> </w:t>
            </w:r>
            <w:r>
              <w:rPr>
                <w:spacing w:val="-5"/>
                <w:sz w:val="24"/>
                <w:szCs w:val="24"/>
              </w:rPr>
              <w:t>v</w:t>
            </w:r>
            <w:r>
              <w:rPr>
                <w:sz w:val="24"/>
                <w:szCs w:val="24"/>
              </w:rPr>
              <w:t xml:space="preserve">s  </w:t>
            </w:r>
            <w:r>
              <w:rPr>
                <w:spacing w:val="14"/>
                <w:sz w:val="24"/>
                <w:szCs w:val="24"/>
              </w:rPr>
              <w:t xml:space="preserve"> </w:t>
            </w:r>
            <w:r>
              <w:rPr>
                <w:spacing w:val="4"/>
                <w:sz w:val="24"/>
                <w:szCs w:val="24"/>
              </w:rPr>
              <w:t>V</w:t>
            </w:r>
            <w:r>
              <w:rPr>
                <w:spacing w:val="-1"/>
                <w:sz w:val="24"/>
                <w:szCs w:val="24"/>
              </w:rPr>
              <w:t>e</w:t>
            </w:r>
            <w:r>
              <w:rPr>
                <w:spacing w:val="1"/>
                <w:sz w:val="24"/>
                <w:szCs w:val="24"/>
              </w:rPr>
              <w:t>r</w:t>
            </w:r>
            <w:r>
              <w:rPr>
                <w:spacing w:val="5"/>
                <w:sz w:val="24"/>
                <w:szCs w:val="24"/>
              </w:rPr>
              <w:t>t</w:t>
            </w:r>
            <w:r>
              <w:rPr>
                <w:spacing w:val="-9"/>
                <w:sz w:val="24"/>
                <w:szCs w:val="24"/>
              </w:rPr>
              <w:t>i</w:t>
            </w:r>
            <w:r>
              <w:rPr>
                <w:spacing w:val="-1"/>
                <w:sz w:val="24"/>
                <w:szCs w:val="24"/>
              </w:rPr>
              <w:t>c</w:t>
            </w:r>
            <w:r>
              <w:rPr>
                <w:spacing w:val="4"/>
                <w:sz w:val="24"/>
                <w:szCs w:val="24"/>
              </w:rPr>
              <w:t>a</w:t>
            </w:r>
            <w:r>
              <w:rPr>
                <w:sz w:val="24"/>
                <w:szCs w:val="24"/>
              </w:rPr>
              <w:t xml:space="preserve">l  </w:t>
            </w:r>
            <w:r>
              <w:rPr>
                <w:spacing w:val="7"/>
                <w:sz w:val="24"/>
                <w:szCs w:val="24"/>
              </w:rPr>
              <w:t xml:space="preserve"> </w:t>
            </w:r>
            <w:r>
              <w:rPr>
                <w:spacing w:val="1"/>
                <w:sz w:val="24"/>
                <w:szCs w:val="24"/>
              </w:rPr>
              <w:t>S</w:t>
            </w:r>
            <w:r>
              <w:rPr>
                <w:spacing w:val="-1"/>
                <w:sz w:val="24"/>
                <w:szCs w:val="24"/>
              </w:rPr>
              <w:t>c</w:t>
            </w:r>
            <w:r>
              <w:rPr>
                <w:spacing w:val="4"/>
                <w:sz w:val="24"/>
                <w:szCs w:val="24"/>
              </w:rPr>
              <w:t>a</w:t>
            </w:r>
            <w:r>
              <w:rPr>
                <w:sz w:val="24"/>
                <w:szCs w:val="24"/>
              </w:rPr>
              <w:t>l</w:t>
            </w:r>
            <w:r>
              <w:rPr>
                <w:spacing w:val="-4"/>
                <w:sz w:val="24"/>
                <w:szCs w:val="24"/>
              </w:rPr>
              <w:t>i</w:t>
            </w:r>
            <w:r>
              <w:rPr>
                <w:sz w:val="24"/>
                <w:szCs w:val="24"/>
              </w:rPr>
              <w:t>ng,</w:t>
            </w:r>
          </w:p>
          <w:p w14:paraId="5F3FA2F5" w14:textId="77777777" w:rsidR="00A25B84" w:rsidRDefault="00000000">
            <w:pPr>
              <w:spacing w:line="260" w:lineRule="exact"/>
              <w:ind w:left="105" w:right="69"/>
              <w:jc w:val="both"/>
              <w:rPr>
                <w:sz w:val="24"/>
                <w:szCs w:val="24"/>
              </w:rPr>
            </w:pPr>
            <w:r>
              <w:rPr>
                <w:spacing w:val="-2"/>
                <w:sz w:val="24"/>
                <w:szCs w:val="24"/>
              </w:rPr>
              <w:t>R</w:t>
            </w:r>
            <w:r>
              <w:rPr>
                <w:spacing w:val="-1"/>
                <w:sz w:val="24"/>
                <w:szCs w:val="24"/>
              </w:rPr>
              <w:t>e</w:t>
            </w:r>
            <w:r>
              <w:rPr>
                <w:spacing w:val="5"/>
                <w:sz w:val="24"/>
                <w:szCs w:val="24"/>
              </w:rPr>
              <w:t>p</w:t>
            </w:r>
            <w:r>
              <w:rPr>
                <w:spacing w:val="-4"/>
                <w:sz w:val="24"/>
                <w:szCs w:val="24"/>
              </w:rPr>
              <w:t>li</w:t>
            </w:r>
            <w:r>
              <w:rPr>
                <w:spacing w:val="4"/>
                <w:sz w:val="24"/>
                <w:szCs w:val="24"/>
              </w:rPr>
              <w:t>c</w:t>
            </w:r>
            <w:r>
              <w:rPr>
                <w:spacing w:val="-1"/>
                <w:sz w:val="24"/>
                <w:szCs w:val="24"/>
              </w:rPr>
              <w:t>a</w:t>
            </w:r>
            <w:r>
              <w:rPr>
                <w:spacing w:val="5"/>
                <w:sz w:val="24"/>
                <w:szCs w:val="24"/>
              </w:rPr>
              <w:t>t</w:t>
            </w:r>
            <w:r>
              <w:rPr>
                <w:spacing w:val="-9"/>
                <w:sz w:val="24"/>
                <w:szCs w:val="24"/>
              </w:rPr>
              <w:t>i</w:t>
            </w:r>
            <w:r>
              <w:rPr>
                <w:spacing w:val="5"/>
                <w:sz w:val="24"/>
                <w:szCs w:val="24"/>
              </w:rPr>
              <w:t>o</w:t>
            </w:r>
            <w:r>
              <w:rPr>
                <w:sz w:val="24"/>
                <w:szCs w:val="24"/>
              </w:rPr>
              <w:t>n</w:t>
            </w:r>
            <w:r>
              <w:rPr>
                <w:spacing w:val="31"/>
                <w:sz w:val="24"/>
                <w:szCs w:val="24"/>
              </w:rPr>
              <w:t xml:space="preserve"> </w:t>
            </w:r>
            <w:r>
              <w:rPr>
                <w:spacing w:val="1"/>
                <w:sz w:val="24"/>
                <w:szCs w:val="24"/>
              </w:rPr>
              <w:t>S</w:t>
            </w:r>
            <w:r>
              <w:rPr>
                <w:spacing w:val="5"/>
                <w:sz w:val="24"/>
                <w:szCs w:val="24"/>
              </w:rPr>
              <w:t>t</w:t>
            </w:r>
            <w:r>
              <w:rPr>
                <w:spacing w:val="1"/>
                <w:sz w:val="24"/>
                <w:szCs w:val="24"/>
              </w:rPr>
              <w:t>r</w:t>
            </w:r>
            <w:r>
              <w:rPr>
                <w:spacing w:val="-6"/>
                <w:sz w:val="24"/>
                <w:szCs w:val="24"/>
              </w:rPr>
              <w:t>a</w:t>
            </w:r>
            <w:r>
              <w:rPr>
                <w:spacing w:val="5"/>
                <w:sz w:val="24"/>
                <w:szCs w:val="24"/>
              </w:rPr>
              <w:t>t</w:t>
            </w:r>
            <w:r>
              <w:rPr>
                <w:spacing w:val="-1"/>
                <w:sz w:val="24"/>
                <w:szCs w:val="24"/>
              </w:rPr>
              <w:t>e</w:t>
            </w:r>
            <w:r>
              <w:rPr>
                <w:sz w:val="24"/>
                <w:szCs w:val="24"/>
              </w:rPr>
              <w:t>g</w:t>
            </w:r>
            <w:r>
              <w:rPr>
                <w:spacing w:val="-10"/>
                <w:sz w:val="24"/>
                <w:szCs w:val="24"/>
              </w:rPr>
              <w:t>y</w:t>
            </w:r>
            <w:r>
              <w:rPr>
                <w:sz w:val="24"/>
                <w:szCs w:val="24"/>
              </w:rPr>
              <w:t>,</w:t>
            </w:r>
            <w:r>
              <w:rPr>
                <w:spacing w:val="38"/>
                <w:sz w:val="24"/>
                <w:szCs w:val="24"/>
              </w:rPr>
              <w:t xml:space="preserve"> </w:t>
            </w:r>
            <w:r>
              <w:rPr>
                <w:spacing w:val="-2"/>
                <w:sz w:val="24"/>
                <w:szCs w:val="24"/>
              </w:rPr>
              <w:t>C</w:t>
            </w:r>
            <w:r>
              <w:rPr>
                <w:sz w:val="24"/>
                <w:szCs w:val="24"/>
              </w:rPr>
              <w:t>DN</w:t>
            </w:r>
            <w:r>
              <w:rPr>
                <w:spacing w:val="35"/>
                <w:sz w:val="24"/>
                <w:szCs w:val="24"/>
              </w:rPr>
              <w:t xml:space="preserve"> </w:t>
            </w:r>
            <w:r>
              <w:rPr>
                <w:sz w:val="24"/>
                <w:szCs w:val="24"/>
              </w:rPr>
              <w:t>/</w:t>
            </w:r>
            <w:r>
              <w:rPr>
                <w:spacing w:val="36"/>
                <w:sz w:val="24"/>
                <w:szCs w:val="24"/>
              </w:rPr>
              <w:t xml:space="preserve"> </w:t>
            </w:r>
            <w:r>
              <w:rPr>
                <w:spacing w:val="-2"/>
                <w:sz w:val="24"/>
                <w:szCs w:val="24"/>
              </w:rPr>
              <w:t>C</w:t>
            </w:r>
            <w:r>
              <w:rPr>
                <w:spacing w:val="-1"/>
                <w:sz w:val="24"/>
                <w:szCs w:val="24"/>
              </w:rPr>
              <w:t>ac</w:t>
            </w:r>
            <w:r>
              <w:rPr>
                <w:spacing w:val="-5"/>
                <w:sz w:val="24"/>
                <w:szCs w:val="24"/>
              </w:rPr>
              <w:t>h</w:t>
            </w:r>
            <w:r>
              <w:rPr>
                <w:sz w:val="24"/>
                <w:szCs w:val="24"/>
              </w:rPr>
              <w:t>e</w:t>
            </w:r>
            <w:r>
              <w:rPr>
                <w:spacing w:val="35"/>
                <w:sz w:val="24"/>
                <w:szCs w:val="24"/>
              </w:rPr>
              <w:t xml:space="preserve"> </w:t>
            </w:r>
            <w:r>
              <w:rPr>
                <w:spacing w:val="-3"/>
                <w:sz w:val="24"/>
                <w:szCs w:val="24"/>
              </w:rPr>
              <w:t>L</w:t>
            </w:r>
            <w:r>
              <w:rPr>
                <w:spacing w:val="4"/>
                <w:sz w:val="24"/>
                <w:szCs w:val="24"/>
              </w:rPr>
              <w:t>a</w:t>
            </w:r>
            <w:r>
              <w:rPr>
                <w:spacing w:val="-5"/>
                <w:sz w:val="24"/>
                <w:szCs w:val="24"/>
              </w:rPr>
              <w:t>y</w:t>
            </w:r>
            <w:r>
              <w:rPr>
                <w:spacing w:val="-1"/>
                <w:sz w:val="24"/>
                <w:szCs w:val="24"/>
              </w:rPr>
              <w:t>e</w:t>
            </w:r>
            <w:r>
              <w:rPr>
                <w:spacing w:val="1"/>
                <w:sz w:val="24"/>
                <w:szCs w:val="24"/>
              </w:rPr>
              <w:t>r</w:t>
            </w:r>
            <w:r>
              <w:rPr>
                <w:spacing w:val="-2"/>
                <w:sz w:val="24"/>
                <w:szCs w:val="24"/>
              </w:rPr>
              <w:t>s</w:t>
            </w:r>
            <w:r>
              <w:rPr>
                <w:sz w:val="24"/>
                <w:szCs w:val="24"/>
              </w:rPr>
              <w:t>,</w:t>
            </w:r>
            <w:r>
              <w:rPr>
                <w:spacing w:val="38"/>
                <w:sz w:val="24"/>
                <w:szCs w:val="24"/>
              </w:rPr>
              <w:t xml:space="preserve"> </w:t>
            </w:r>
            <w:r>
              <w:rPr>
                <w:spacing w:val="-2"/>
                <w:sz w:val="24"/>
                <w:szCs w:val="24"/>
              </w:rPr>
              <w:t>R</w:t>
            </w:r>
            <w:r>
              <w:rPr>
                <w:spacing w:val="-1"/>
                <w:sz w:val="24"/>
                <w:szCs w:val="24"/>
              </w:rPr>
              <w:t>ec</w:t>
            </w:r>
            <w:r>
              <w:rPr>
                <w:spacing w:val="5"/>
                <w:sz w:val="24"/>
                <w:szCs w:val="24"/>
              </w:rPr>
              <w:t>o</w:t>
            </w:r>
            <w:r>
              <w:rPr>
                <w:spacing w:val="-5"/>
                <w:sz w:val="24"/>
                <w:szCs w:val="24"/>
              </w:rPr>
              <w:t>v</w:t>
            </w:r>
            <w:r>
              <w:rPr>
                <w:spacing w:val="-1"/>
                <w:sz w:val="24"/>
                <w:szCs w:val="24"/>
              </w:rPr>
              <w:t>e</w:t>
            </w:r>
            <w:r>
              <w:rPr>
                <w:spacing w:val="6"/>
                <w:sz w:val="24"/>
                <w:szCs w:val="24"/>
              </w:rPr>
              <w:t>r</w:t>
            </w:r>
            <w:r>
              <w:rPr>
                <w:sz w:val="24"/>
                <w:szCs w:val="24"/>
              </w:rPr>
              <w:t>y</w:t>
            </w:r>
            <w:r>
              <w:rPr>
                <w:spacing w:val="31"/>
                <w:sz w:val="24"/>
                <w:szCs w:val="24"/>
              </w:rPr>
              <w:t xml:space="preserve"> </w:t>
            </w:r>
            <w:r>
              <w:rPr>
                <w:sz w:val="24"/>
                <w:szCs w:val="24"/>
              </w:rPr>
              <w:t>&amp;</w:t>
            </w:r>
            <w:r>
              <w:rPr>
                <w:spacing w:val="39"/>
                <w:sz w:val="24"/>
                <w:szCs w:val="24"/>
              </w:rPr>
              <w:t xml:space="preserve"> </w:t>
            </w:r>
            <w:r>
              <w:rPr>
                <w:spacing w:val="-2"/>
                <w:sz w:val="24"/>
                <w:szCs w:val="24"/>
              </w:rPr>
              <w:t>B</w:t>
            </w:r>
            <w:r>
              <w:rPr>
                <w:spacing w:val="-1"/>
                <w:sz w:val="24"/>
                <w:szCs w:val="24"/>
              </w:rPr>
              <w:t>ac</w:t>
            </w:r>
            <w:r>
              <w:rPr>
                <w:sz w:val="24"/>
                <w:szCs w:val="24"/>
              </w:rPr>
              <w:t>kup</w:t>
            </w:r>
          </w:p>
          <w:p w14:paraId="275B8153" w14:textId="77777777" w:rsidR="00A25B84" w:rsidRDefault="00000000">
            <w:pPr>
              <w:spacing w:before="3"/>
              <w:ind w:left="105" w:right="60"/>
              <w:jc w:val="both"/>
              <w:rPr>
                <w:sz w:val="24"/>
                <w:szCs w:val="24"/>
              </w:rPr>
            </w:pPr>
            <w:r>
              <w:rPr>
                <w:spacing w:val="1"/>
                <w:sz w:val="24"/>
                <w:szCs w:val="24"/>
              </w:rPr>
              <w:t>S</w:t>
            </w:r>
            <w:r>
              <w:rPr>
                <w:sz w:val="24"/>
                <w:szCs w:val="24"/>
              </w:rPr>
              <w:t>t</w:t>
            </w:r>
            <w:r>
              <w:rPr>
                <w:spacing w:val="2"/>
                <w:sz w:val="24"/>
                <w:szCs w:val="24"/>
              </w:rPr>
              <w:t>r</w:t>
            </w:r>
            <w:r>
              <w:rPr>
                <w:spacing w:val="-6"/>
                <w:sz w:val="24"/>
                <w:szCs w:val="24"/>
              </w:rPr>
              <w:t>a</w:t>
            </w:r>
            <w:r>
              <w:rPr>
                <w:spacing w:val="5"/>
                <w:sz w:val="24"/>
                <w:szCs w:val="24"/>
              </w:rPr>
              <w:t>t</w:t>
            </w:r>
            <w:r>
              <w:rPr>
                <w:spacing w:val="-1"/>
                <w:sz w:val="24"/>
                <w:szCs w:val="24"/>
              </w:rPr>
              <w:t>e</w:t>
            </w:r>
            <w:r>
              <w:rPr>
                <w:spacing w:val="5"/>
                <w:sz w:val="24"/>
                <w:szCs w:val="24"/>
              </w:rPr>
              <w:t>g</w:t>
            </w:r>
            <w:r>
              <w:rPr>
                <w:spacing w:val="-8"/>
                <w:sz w:val="24"/>
                <w:szCs w:val="24"/>
              </w:rPr>
              <w:t>y</w:t>
            </w:r>
            <w:r>
              <w:rPr>
                <w:sz w:val="24"/>
                <w:szCs w:val="24"/>
              </w:rPr>
              <w:t>,</w:t>
            </w:r>
            <w:r>
              <w:rPr>
                <w:spacing w:val="12"/>
                <w:sz w:val="24"/>
                <w:szCs w:val="24"/>
              </w:rPr>
              <w:t xml:space="preserve"> </w:t>
            </w:r>
            <w:r>
              <w:rPr>
                <w:spacing w:val="1"/>
                <w:sz w:val="24"/>
                <w:szCs w:val="24"/>
              </w:rPr>
              <w:t>S</w:t>
            </w:r>
            <w:r>
              <w:rPr>
                <w:spacing w:val="-1"/>
                <w:sz w:val="24"/>
                <w:szCs w:val="24"/>
              </w:rPr>
              <w:t>ec</w:t>
            </w:r>
            <w:r>
              <w:rPr>
                <w:sz w:val="24"/>
                <w:szCs w:val="24"/>
              </w:rPr>
              <w:t>u</w:t>
            </w:r>
            <w:r>
              <w:rPr>
                <w:spacing w:val="1"/>
                <w:sz w:val="24"/>
                <w:szCs w:val="24"/>
              </w:rPr>
              <w:t>r</w:t>
            </w:r>
            <w:r>
              <w:rPr>
                <w:spacing w:val="-9"/>
                <w:sz w:val="24"/>
                <w:szCs w:val="24"/>
              </w:rPr>
              <w:t>i</w:t>
            </w:r>
            <w:r>
              <w:rPr>
                <w:spacing w:val="10"/>
                <w:sz w:val="24"/>
                <w:szCs w:val="24"/>
              </w:rPr>
              <w:t>t</w:t>
            </w:r>
            <w:r>
              <w:rPr>
                <w:sz w:val="24"/>
                <w:szCs w:val="24"/>
              </w:rPr>
              <w:t xml:space="preserve">y </w:t>
            </w:r>
            <w:r>
              <w:rPr>
                <w:spacing w:val="4"/>
                <w:sz w:val="24"/>
                <w:szCs w:val="24"/>
              </w:rPr>
              <w:t>a</w:t>
            </w:r>
            <w:r>
              <w:rPr>
                <w:spacing w:val="-5"/>
                <w:sz w:val="24"/>
                <w:szCs w:val="24"/>
              </w:rPr>
              <w:t>n</w:t>
            </w:r>
            <w:r>
              <w:rPr>
                <w:sz w:val="24"/>
                <w:szCs w:val="24"/>
              </w:rPr>
              <w:t>d</w:t>
            </w:r>
            <w:r>
              <w:rPr>
                <w:spacing w:val="9"/>
                <w:sz w:val="24"/>
                <w:szCs w:val="24"/>
              </w:rPr>
              <w:t xml:space="preserve"> </w:t>
            </w:r>
            <w:r>
              <w:rPr>
                <w:spacing w:val="1"/>
                <w:sz w:val="24"/>
                <w:szCs w:val="24"/>
              </w:rPr>
              <w:t>P</w:t>
            </w:r>
            <w:r>
              <w:rPr>
                <w:spacing w:val="6"/>
                <w:sz w:val="24"/>
                <w:szCs w:val="24"/>
              </w:rPr>
              <w:t>r</w:t>
            </w:r>
            <w:r>
              <w:rPr>
                <w:spacing w:val="-4"/>
                <w:sz w:val="24"/>
                <w:szCs w:val="24"/>
              </w:rPr>
              <w:t>i</w:t>
            </w:r>
            <w:r>
              <w:rPr>
                <w:spacing w:val="-5"/>
                <w:sz w:val="24"/>
                <w:szCs w:val="24"/>
              </w:rPr>
              <w:t>v</w:t>
            </w:r>
            <w:r>
              <w:rPr>
                <w:spacing w:val="-1"/>
                <w:sz w:val="24"/>
                <w:szCs w:val="24"/>
              </w:rPr>
              <w:t>a</w:t>
            </w:r>
            <w:r>
              <w:rPr>
                <w:spacing w:val="4"/>
                <w:sz w:val="24"/>
                <w:szCs w:val="24"/>
              </w:rPr>
              <w:t>c</w:t>
            </w:r>
            <w:r>
              <w:rPr>
                <w:spacing w:val="-5"/>
                <w:sz w:val="24"/>
                <w:szCs w:val="24"/>
              </w:rPr>
              <w:t>y</w:t>
            </w:r>
            <w:r>
              <w:rPr>
                <w:sz w:val="24"/>
                <w:szCs w:val="24"/>
              </w:rPr>
              <w:t>:</w:t>
            </w:r>
            <w:r>
              <w:rPr>
                <w:spacing w:val="19"/>
                <w:sz w:val="24"/>
                <w:szCs w:val="24"/>
              </w:rPr>
              <w:t xml:space="preserve"> </w:t>
            </w:r>
            <w:r>
              <w:rPr>
                <w:spacing w:val="-5"/>
                <w:sz w:val="24"/>
                <w:szCs w:val="24"/>
              </w:rPr>
              <w:t>A</w:t>
            </w:r>
            <w:r>
              <w:rPr>
                <w:sz w:val="24"/>
                <w:szCs w:val="24"/>
              </w:rPr>
              <w:t>u</w:t>
            </w:r>
            <w:r>
              <w:rPr>
                <w:spacing w:val="5"/>
                <w:sz w:val="24"/>
                <w:szCs w:val="24"/>
              </w:rPr>
              <w:t>t</w:t>
            </w:r>
            <w:r>
              <w:rPr>
                <w:spacing w:val="-5"/>
                <w:sz w:val="24"/>
                <w:szCs w:val="24"/>
              </w:rPr>
              <w:t>h</w:t>
            </w:r>
            <w:r>
              <w:rPr>
                <w:spacing w:val="4"/>
                <w:sz w:val="24"/>
                <w:szCs w:val="24"/>
              </w:rPr>
              <w:t>e</w:t>
            </w:r>
            <w:r>
              <w:rPr>
                <w:spacing w:val="-5"/>
                <w:sz w:val="24"/>
                <w:szCs w:val="24"/>
              </w:rPr>
              <w:t>n</w:t>
            </w:r>
            <w:r>
              <w:rPr>
                <w:spacing w:val="10"/>
                <w:sz w:val="24"/>
                <w:szCs w:val="24"/>
              </w:rPr>
              <w:t>t</w:t>
            </w:r>
            <w:r>
              <w:rPr>
                <w:spacing w:val="-9"/>
                <w:sz w:val="24"/>
                <w:szCs w:val="24"/>
              </w:rPr>
              <w:t>i</w:t>
            </w:r>
            <w:r>
              <w:rPr>
                <w:spacing w:val="-1"/>
                <w:sz w:val="24"/>
                <w:szCs w:val="24"/>
              </w:rPr>
              <w:t>ca</w:t>
            </w:r>
            <w:r>
              <w:rPr>
                <w:spacing w:val="10"/>
                <w:sz w:val="24"/>
                <w:szCs w:val="24"/>
              </w:rPr>
              <w:t>t</w:t>
            </w:r>
            <w:r>
              <w:rPr>
                <w:spacing w:val="-9"/>
                <w:sz w:val="24"/>
                <w:szCs w:val="24"/>
              </w:rPr>
              <w:t>i</w:t>
            </w:r>
            <w:r>
              <w:rPr>
                <w:spacing w:val="5"/>
                <w:sz w:val="24"/>
                <w:szCs w:val="24"/>
              </w:rPr>
              <w:t>o</w:t>
            </w:r>
            <w:r>
              <w:rPr>
                <w:sz w:val="24"/>
                <w:szCs w:val="24"/>
              </w:rPr>
              <w:t>n</w:t>
            </w:r>
            <w:r>
              <w:rPr>
                <w:spacing w:val="5"/>
                <w:sz w:val="24"/>
                <w:szCs w:val="24"/>
              </w:rPr>
              <w:t xml:space="preserve"> </w:t>
            </w:r>
            <w:r>
              <w:rPr>
                <w:sz w:val="24"/>
                <w:szCs w:val="24"/>
              </w:rPr>
              <w:t>&amp;</w:t>
            </w:r>
            <w:r>
              <w:rPr>
                <w:spacing w:val="10"/>
                <w:sz w:val="24"/>
                <w:szCs w:val="24"/>
              </w:rPr>
              <w:t xml:space="preserve"> </w:t>
            </w:r>
            <w:r>
              <w:rPr>
                <w:spacing w:val="-5"/>
                <w:sz w:val="24"/>
                <w:szCs w:val="24"/>
              </w:rPr>
              <w:t>A</w:t>
            </w:r>
            <w:r>
              <w:rPr>
                <w:sz w:val="24"/>
                <w:szCs w:val="24"/>
              </w:rPr>
              <w:t>u</w:t>
            </w:r>
            <w:r>
              <w:rPr>
                <w:spacing w:val="5"/>
                <w:sz w:val="24"/>
                <w:szCs w:val="24"/>
              </w:rPr>
              <w:t>t</w:t>
            </w:r>
            <w:r>
              <w:rPr>
                <w:spacing w:val="-5"/>
                <w:sz w:val="24"/>
                <w:szCs w:val="24"/>
              </w:rPr>
              <w:t>h</w:t>
            </w:r>
            <w:r>
              <w:rPr>
                <w:spacing w:val="5"/>
                <w:sz w:val="24"/>
                <w:szCs w:val="24"/>
              </w:rPr>
              <w:t>o</w:t>
            </w:r>
            <w:r>
              <w:rPr>
                <w:spacing w:val="1"/>
                <w:sz w:val="24"/>
                <w:szCs w:val="24"/>
              </w:rPr>
              <w:t>r</w:t>
            </w:r>
            <w:r>
              <w:rPr>
                <w:spacing w:val="-9"/>
                <w:sz w:val="24"/>
                <w:szCs w:val="24"/>
              </w:rPr>
              <w:t>i</w:t>
            </w:r>
            <w:r>
              <w:rPr>
                <w:spacing w:val="-1"/>
                <w:sz w:val="24"/>
                <w:szCs w:val="24"/>
              </w:rPr>
              <w:t>za</w:t>
            </w:r>
            <w:r>
              <w:rPr>
                <w:spacing w:val="10"/>
                <w:sz w:val="24"/>
                <w:szCs w:val="24"/>
              </w:rPr>
              <w:t>t</w:t>
            </w:r>
            <w:r>
              <w:rPr>
                <w:spacing w:val="-9"/>
                <w:sz w:val="24"/>
                <w:szCs w:val="24"/>
              </w:rPr>
              <w:t>i</w:t>
            </w:r>
            <w:r>
              <w:rPr>
                <w:spacing w:val="5"/>
                <w:sz w:val="24"/>
                <w:szCs w:val="24"/>
              </w:rPr>
              <w:t>o</w:t>
            </w:r>
            <w:r>
              <w:rPr>
                <w:spacing w:val="-5"/>
                <w:sz w:val="24"/>
                <w:szCs w:val="24"/>
              </w:rPr>
              <w:t>n</w:t>
            </w:r>
            <w:r>
              <w:rPr>
                <w:sz w:val="24"/>
                <w:szCs w:val="24"/>
              </w:rPr>
              <w:t xml:space="preserve">, </w:t>
            </w:r>
            <w:r>
              <w:rPr>
                <w:spacing w:val="2"/>
                <w:sz w:val="24"/>
                <w:szCs w:val="24"/>
              </w:rPr>
              <w:t>E</w:t>
            </w:r>
            <w:r>
              <w:rPr>
                <w:spacing w:val="-5"/>
                <w:sz w:val="24"/>
                <w:szCs w:val="24"/>
              </w:rPr>
              <w:t>n</w:t>
            </w:r>
            <w:r>
              <w:rPr>
                <w:spacing w:val="-1"/>
                <w:sz w:val="24"/>
                <w:szCs w:val="24"/>
              </w:rPr>
              <w:t>c</w:t>
            </w:r>
            <w:r>
              <w:rPr>
                <w:spacing w:val="6"/>
                <w:sz w:val="24"/>
                <w:szCs w:val="24"/>
              </w:rPr>
              <w:t>r</w:t>
            </w:r>
            <w:r>
              <w:rPr>
                <w:spacing w:val="-10"/>
                <w:sz w:val="24"/>
                <w:szCs w:val="24"/>
              </w:rPr>
              <w:t>y</w:t>
            </w:r>
            <w:r>
              <w:rPr>
                <w:sz w:val="24"/>
                <w:szCs w:val="24"/>
              </w:rPr>
              <w:t>p</w:t>
            </w:r>
            <w:r>
              <w:rPr>
                <w:spacing w:val="10"/>
                <w:sz w:val="24"/>
                <w:szCs w:val="24"/>
              </w:rPr>
              <w:t>t</w:t>
            </w:r>
            <w:r>
              <w:rPr>
                <w:spacing w:val="-9"/>
                <w:sz w:val="24"/>
                <w:szCs w:val="24"/>
              </w:rPr>
              <w:t>i</w:t>
            </w:r>
            <w:r>
              <w:rPr>
                <w:spacing w:val="5"/>
                <w:sz w:val="24"/>
                <w:szCs w:val="24"/>
              </w:rPr>
              <w:t>o</w:t>
            </w:r>
            <w:r>
              <w:rPr>
                <w:sz w:val="24"/>
                <w:szCs w:val="24"/>
              </w:rPr>
              <w:t>n</w:t>
            </w:r>
            <w:r>
              <w:rPr>
                <w:spacing w:val="4"/>
                <w:sz w:val="24"/>
                <w:szCs w:val="24"/>
              </w:rPr>
              <w:t xml:space="preserve"> </w:t>
            </w:r>
            <w:r>
              <w:rPr>
                <w:spacing w:val="1"/>
                <w:sz w:val="24"/>
                <w:szCs w:val="24"/>
              </w:rPr>
              <w:t>(</w:t>
            </w:r>
            <w:r>
              <w:rPr>
                <w:spacing w:val="-1"/>
                <w:sz w:val="24"/>
                <w:szCs w:val="24"/>
              </w:rPr>
              <w:t>a</w:t>
            </w:r>
            <w:r>
              <w:rPr>
                <w:sz w:val="24"/>
                <w:szCs w:val="24"/>
              </w:rPr>
              <w:t>t</w:t>
            </w:r>
            <w:r>
              <w:rPr>
                <w:spacing w:val="9"/>
                <w:sz w:val="24"/>
                <w:szCs w:val="24"/>
              </w:rPr>
              <w:t xml:space="preserve"> </w:t>
            </w:r>
            <w:r>
              <w:rPr>
                <w:spacing w:val="1"/>
                <w:sz w:val="24"/>
                <w:szCs w:val="24"/>
              </w:rPr>
              <w:t>r</w:t>
            </w:r>
            <w:r>
              <w:rPr>
                <w:spacing w:val="-1"/>
                <w:sz w:val="24"/>
                <w:szCs w:val="24"/>
              </w:rPr>
              <w:t>e</w:t>
            </w:r>
            <w:r>
              <w:rPr>
                <w:spacing w:val="-7"/>
                <w:sz w:val="24"/>
                <w:szCs w:val="24"/>
              </w:rPr>
              <w:t>s</w:t>
            </w:r>
            <w:r>
              <w:rPr>
                <w:spacing w:val="5"/>
                <w:sz w:val="24"/>
                <w:szCs w:val="24"/>
              </w:rPr>
              <w:t>t</w:t>
            </w:r>
            <w:r>
              <w:rPr>
                <w:sz w:val="24"/>
                <w:szCs w:val="24"/>
              </w:rPr>
              <w:t>,</w:t>
            </w:r>
            <w:r>
              <w:rPr>
                <w:spacing w:val="6"/>
                <w:sz w:val="24"/>
                <w:szCs w:val="24"/>
              </w:rPr>
              <w:t xml:space="preserve"> </w:t>
            </w:r>
            <w:r>
              <w:rPr>
                <w:spacing w:val="-4"/>
                <w:sz w:val="24"/>
                <w:szCs w:val="24"/>
              </w:rPr>
              <w:t>i</w:t>
            </w:r>
            <w:r>
              <w:rPr>
                <w:sz w:val="24"/>
                <w:szCs w:val="24"/>
              </w:rPr>
              <w:t>n</w:t>
            </w:r>
            <w:r>
              <w:rPr>
                <w:spacing w:val="4"/>
                <w:sz w:val="24"/>
                <w:szCs w:val="24"/>
              </w:rPr>
              <w:t xml:space="preserve"> </w:t>
            </w:r>
            <w:r>
              <w:rPr>
                <w:spacing w:val="5"/>
                <w:sz w:val="24"/>
                <w:szCs w:val="24"/>
              </w:rPr>
              <w:t>t</w:t>
            </w:r>
            <w:r>
              <w:rPr>
                <w:spacing w:val="1"/>
                <w:sz w:val="24"/>
                <w:szCs w:val="24"/>
              </w:rPr>
              <w:t>r</w:t>
            </w:r>
            <w:r>
              <w:rPr>
                <w:spacing w:val="-1"/>
                <w:sz w:val="24"/>
                <w:szCs w:val="24"/>
              </w:rPr>
              <w:t>a</w:t>
            </w:r>
            <w:r>
              <w:rPr>
                <w:spacing w:val="-5"/>
                <w:sz w:val="24"/>
                <w:szCs w:val="24"/>
              </w:rPr>
              <w:t>n</w:t>
            </w:r>
            <w:r>
              <w:rPr>
                <w:spacing w:val="2"/>
                <w:sz w:val="24"/>
                <w:szCs w:val="24"/>
              </w:rPr>
              <w:t>s</w:t>
            </w:r>
            <w:r>
              <w:rPr>
                <w:spacing w:val="-9"/>
                <w:sz w:val="24"/>
                <w:szCs w:val="24"/>
              </w:rPr>
              <w:t>i</w:t>
            </w:r>
            <w:r>
              <w:rPr>
                <w:spacing w:val="5"/>
                <w:sz w:val="24"/>
                <w:szCs w:val="24"/>
              </w:rPr>
              <w:t>t</w:t>
            </w:r>
            <w:r>
              <w:rPr>
                <w:spacing w:val="7"/>
                <w:sz w:val="24"/>
                <w:szCs w:val="24"/>
              </w:rPr>
              <w:t>)</w:t>
            </w:r>
            <w:r>
              <w:rPr>
                <w:sz w:val="24"/>
                <w:szCs w:val="24"/>
              </w:rPr>
              <w:t>,</w:t>
            </w:r>
            <w:r>
              <w:rPr>
                <w:spacing w:val="7"/>
                <w:sz w:val="24"/>
                <w:szCs w:val="24"/>
              </w:rPr>
              <w:t xml:space="preserve"> </w:t>
            </w:r>
            <w:r>
              <w:rPr>
                <w:spacing w:val="-5"/>
                <w:sz w:val="24"/>
                <w:szCs w:val="24"/>
              </w:rPr>
              <w:t>A</w:t>
            </w:r>
            <w:r>
              <w:rPr>
                <w:spacing w:val="-1"/>
                <w:sz w:val="24"/>
                <w:szCs w:val="24"/>
              </w:rPr>
              <w:t>cce</w:t>
            </w:r>
            <w:r>
              <w:rPr>
                <w:spacing w:val="2"/>
                <w:sz w:val="24"/>
                <w:szCs w:val="24"/>
              </w:rPr>
              <w:t>s</w:t>
            </w:r>
            <w:r>
              <w:rPr>
                <w:sz w:val="24"/>
                <w:szCs w:val="24"/>
              </w:rPr>
              <w:t>s</w:t>
            </w:r>
            <w:r>
              <w:rPr>
                <w:spacing w:val="7"/>
                <w:sz w:val="24"/>
                <w:szCs w:val="24"/>
              </w:rPr>
              <w:t xml:space="preserve"> </w:t>
            </w:r>
            <w:r>
              <w:rPr>
                <w:spacing w:val="-2"/>
                <w:sz w:val="24"/>
                <w:szCs w:val="24"/>
              </w:rPr>
              <w:t>C</w:t>
            </w:r>
            <w:r>
              <w:rPr>
                <w:spacing w:val="5"/>
                <w:sz w:val="24"/>
                <w:szCs w:val="24"/>
              </w:rPr>
              <w:t>o</w:t>
            </w:r>
            <w:r>
              <w:rPr>
                <w:spacing w:val="-5"/>
                <w:sz w:val="24"/>
                <w:szCs w:val="24"/>
              </w:rPr>
              <w:t>n</w:t>
            </w:r>
            <w:r>
              <w:rPr>
                <w:spacing w:val="5"/>
                <w:sz w:val="24"/>
                <w:szCs w:val="24"/>
              </w:rPr>
              <w:t>t</w:t>
            </w:r>
            <w:r>
              <w:rPr>
                <w:spacing w:val="-3"/>
                <w:sz w:val="24"/>
                <w:szCs w:val="24"/>
              </w:rPr>
              <w:t>r</w:t>
            </w:r>
            <w:r>
              <w:rPr>
                <w:spacing w:val="5"/>
                <w:sz w:val="24"/>
                <w:szCs w:val="24"/>
              </w:rPr>
              <w:t>o</w:t>
            </w:r>
            <w:r>
              <w:rPr>
                <w:sz w:val="24"/>
                <w:szCs w:val="24"/>
              </w:rPr>
              <w:t>l p</w:t>
            </w:r>
            <w:r>
              <w:rPr>
                <w:spacing w:val="5"/>
                <w:sz w:val="24"/>
                <w:szCs w:val="24"/>
              </w:rPr>
              <w:t>o</w:t>
            </w:r>
            <w:r>
              <w:rPr>
                <w:spacing w:val="-4"/>
                <w:sz w:val="24"/>
                <w:szCs w:val="24"/>
              </w:rPr>
              <w:t>li</w:t>
            </w:r>
            <w:r>
              <w:rPr>
                <w:spacing w:val="4"/>
                <w:sz w:val="24"/>
                <w:szCs w:val="24"/>
              </w:rPr>
              <w:t>c</w:t>
            </w:r>
            <w:r>
              <w:rPr>
                <w:spacing w:val="-4"/>
                <w:sz w:val="24"/>
                <w:szCs w:val="24"/>
              </w:rPr>
              <w:t>i</w:t>
            </w:r>
            <w:r>
              <w:rPr>
                <w:spacing w:val="-1"/>
                <w:sz w:val="24"/>
                <w:szCs w:val="24"/>
              </w:rPr>
              <w:t>e</w:t>
            </w:r>
            <w:r>
              <w:rPr>
                <w:spacing w:val="1"/>
                <w:sz w:val="24"/>
                <w:szCs w:val="24"/>
              </w:rPr>
              <w:t>s</w:t>
            </w:r>
            <w:r>
              <w:rPr>
                <w:sz w:val="24"/>
                <w:szCs w:val="24"/>
              </w:rPr>
              <w:t>,</w:t>
            </w:r>
            <w:r>
              <w:rPr>
                <w:spacing w:val="11"/>
                <w:sz w:val="24"/>
                <w:szCs w:val="24"/>
              </w:rPr>
              <w:t xml:space="preserve"> </w:t>
            </w:r>
            <w:r>
              <w:rPr>
                <w:spacing w:val="-5"/>
                <w:sz w:val="24"/>
                <w:szCs w:val="24"/>
              </w:rPr>
              <w:t>A</w:t>
            </w:r>
            <w:r>
              <w:rPr>
                <w:sz w:val="24"/>
                <w:szCs w:val="24"/>
              </w:rPr>
              <w:t>u</w:t>
            </w:r>
            <w:r>
              <w:rPr>
                <w:spacing w:val="5"/>
                <w:sz w:val="24"/>
                <w:szCs w:val="24"/>
              </w:rPr>
              <w:t>d</w:t>
            </w:r>
            <w:r>
              <w:rPr>
                <w:spacing w:val="-9"/>
                <w:sz w:val="24"/>
                <w:szCs w:val="24"/>
              </w:rPr>
              <w:t>i</w:t>
            </w:r>
            <w:r>
              <w:rPr>
                <w:sz w:val="24"/>
                <w:szCs w:val="24"/>
              </w:rPr>
              <w:t>t</w:t>
            </w:r>
            <w:r>
              <w:rPr>
                <w:spacing w:val="14"/>
                <w:sz w:val="24"/>
                <w:szCs w:val="24"/>
              </w:rPr>
              <w:t xml:space="preserve"> </w:t>
            </w:r>
            <w:r>
              <w:rPr>
                <w:sz w:val="24"/>
                <w:szCs w:val="24"/>
              </w:rPr>
              <w:t xml:space="preserve">&amp; </w:t>
            </w:r>
            <w:r>
              <w:rPr>
                <w:spacing w:val="-2"/>
                <w:sz w:val="24"/>
                <w:szCs w:val="24"/>
              </w:rPr>
              <w:t>M</w:t>
            </w:r>
            <w:r>
              <w:rPr>
                <w:spacing w:val="5"/>
                <w:sz w:val="24"/>
                <w:szCs w:val="24"/>
              </w:rPr>
              <w:t>o</w:t>
            </w:r>
            <w:r>
              <w:rPr>
                <w:sz w:val="24"/>
                <w:szCs w:val="24"/>
              </w:rPr>
              <w:t>n</w:t>
            </w:r>
            <w:r>
              <w:rPr>
                <w:spacing w:val="-9"/>
                <w:sz w:val="24"/>
                <w:szCs w:val="24"/>
              </w:rPr>
              <w:t>i</w:t>
            </w:r>
            <w:r>
              <w:rPr>
                <w:spacing w:val="5"/>
                <w:sz w:val="24"/>
                <w:szCs w:val="24"/>
              </w:rPr>
              <w:t>to</w:t>
            </w:r>
            <w:r>
              <w:rPr>
                <w:spacing w:val="1"/>
                <w:sz w:val="24"/>
                <w:szCs w:val="24"/>
              </w:rPr>
              <w:t>r</w:t>
            </w:r>
            <w:r>
              <w:rPr>
                <w:spacing w:val="-4"/>
                <w:sz w:val="24"/>
                <w:szCs w:val="24"/>
              </w:rPr>
              <w:t>i</w:t>
            </w:r>
            <w:r>
              <w:rPr>
                <w:spacing w:val="-3"/>
                <w:sz w:val="24"/>
                <w:szCs w:val="24"/>
              </w:rPr>
              <w:t>n</w:t>
            </w:r>
            <w:r>
              <w:rPr>
                <w:sz w:val="24"/>
                <w:szCs w:val="24"/>
              </w:rPr>
              <w:t>g</w:t>
            </w:r>
          </w:p>
        </w:tc>
        <w:tc>
          <w:tcPr>
            <w:tcW w:w="1311" w:type="dxa"/>
            <w:tcBorders>
              <w:top w:val="single" w:sz="5" w:space="0" w:color="000000"/>
              <w:left w:val="single" w:sz="5" w:space="0" w:color="000000"/>
              <w:bottom w:val="single" w:sz="5" w:space="0" w:color="000000"/>
              <w:right w:val="single" w:sz="5" w:space="0" w:color="000000"/>
            </w:tcBorders>
          </w:tcPr>
          <w:p w14:paraId="235C2F2B" w14:textId="77777777" w:rsidR="00167D85" w:rsidRDefault="00167D85" w:rsidP="00C54C8F">
            <w:pPr>
              <w:spacing w:line="360" w:lineRule="auto"/>
              <w:jc w:val="center"/>
            </w:pPr>
          </w:p>
          <w:p w14:paraId="2E7F6743" w14:textId="77777777" w:rsidR="00167D85" w:rsidRDefault="00167D85" w:rsidP="00C54C8F">
            <w:pPr>
              <w:spacing w:line="360" w:lineRule="auto"/>
              <w:jc w:val="center"/>
            </w:pPr>
          </w:p>
          <w:p w14:paraId="7C7D0B57" w14:textId="228A4B81" w:rsidR="00A25B84" w:rsidRDefault="00495E20" w:rsidP="00C54C8F">
            <w:pPr>
              <w:spacing w:line="360" w:lineRule="auto"/>
              <w:jc w:val="center"/>
            </w:pPr>
            <w:r>
              <w:t>1</w:t>
            </w:r>
            <w:r w:rsidR="00167D85">
              <w:t>6 - 18</w:t>
            </w:r>
          </w:p>
        </w:tc>
      </w:tr>
      <w:tr w:rsidR="00A25B84" w14:paraId="2C6575E1" w14:textId="77777777" w:rsidTr="00663F26">
        <w:trPr>
          <w:trHeight w:hRule="exact" w:val="562"/>
        </w:trPr>
        <w:tc>
          <w:tcPr>
            <w:tcW w:w="1292" w:type="dxa"/>
            <w:tcBorders>
              <w:top w:val="single" w:sz="5" w:space="0" w:color="000000"/>
              <w:left w:val="single" w:sz="5" w:space="0" w:color="000000"/>
              <w:bottom w:val="single" w:sz="5" w:space="0" w:color="000000"/>
              <w:right w:val="single" w:sz="5" w:space="0" w:color="000000"/>
            </w:tcBorders>
          </w:tcPr>
          <w:p w14:paraId="13E50EBA" w14:textId="77777777" w:rsidR="00A25B84" w:rsidRDefault="00000000">
            <w:pPr>
              <w:spacing w:line="260" w:lineRule="exact"/>
              <w:ind w:left="422" w:right="602"/>
              <w:jc w:val="center"/>
              <w:rPr>
                <w:sz w:val="24"/>
                <w:szCs w:val="24"/>
              </w:rPr>
            </w:pPr>
            <w:r>
              <w:rPr>
                <w:sz w:val="24"/>
                <w:szCs w:val="24"/>
              </w:rPr>
              <w:t>8.</w:t>
            </w:r>
          </w:p>
        </w:tc>
        <w:tc>
          <w:tcPr>
            <w:tcW w:w="6651" w:type="dxa"/>
            <w:tcBorders>
              <w:top w:val="single" w:sz="5" w:space="0" w:color="000000"/>
              <w:left w:val="single" w:sz="5" w:space="0" w:color="000000"/>
              <w:bottom w:val="single" w:sz="5" w:space="0" w:color="000000"/>
              <w:right w:val="single" w:sz="5" w:space="0" w:color="000000"/>
            </w:tcBorders>
          </w:tcPr>
          <w:p w14:paraId="5572B39C" w14:textId="77777777" w:rsidR="00A25B84" w:rsidRDefault="00000000">
            <w:pPr>
              <w:spacing w:line="260" w:lineRule="exact"/>
              <w:ind w:left="105"/>
              <w:rPr>
                <w:sz w:val="24"/>
                <w:szCs w:val="24"/>
              </w:rPr>
            </w:pPr>
            <w:r>
              <w:rPr>
                <w:spacing w:val="-2"/>
                <w:sz w:val="24"/>
                <w:szCs w:val="24"/>
              </w:rPr>
              <w:t>C</w:t>
            </w:r>
            <w:r>
              <w:rPr>
                <w:spacing w:val="5"/>
                <w:sz w:val="24"/>
                <w:szCs w:val="24"/>
              </w:rPr>
              <w:t>o</w:t>
            </w:r>
            <w:r>
              <w:rPr>
                <w:spacing w:val="-5"/>
                <w:sz w:val="24"/>
                <w:szCs w:val="24"/>
              </w:rPr>
              <w:t>n</w:t>
            </w:r>
            <w:r>
              <w:rPr>
                <w:spacing w:val="4"/>
                <w:sz w:val="24"/>
                <w:szCs w:val="24"/>
              </w:rPr>
              <w:t>c</w:t>
            </w:r>
            <w:r>
              <w:rPr>
                <w:spacing w:val="-9"/>
                <w:sz w:val="24"/>
                <w:szCs w:val="24"/>
              </w:rPr>
              <w:t>l</w:t>
            </w:r>
            <w:r>
              <w:rPr>
                <w:spacing w:val="5"/>
                <w:sz w:val="24"/>
                <w:szCs w:val="24"/>
              </w:rPr>
              <w:t>u</w:t>
            </w:r>
            <w:r>
              <w:rPr>
                <w:spacing w:val="2"/>
                <w:sz w:val="24"/>
                <w:szCs w:val="24"/>
              </w:rPr>
              <w:t>s</w:t>
            </w:r>
            <w:r>
              <w:rPr>
                <w:spacing w:val="-9"/>
                <w:sz w:val="24"/>
                <w:szCs w:val="24"/>
              </w:rPr>
              <w:t>i</w:t>
            </w:r>
            <w:r>
              <w:rPr>
                <w:spacing w:val="9"/>
                <w:sz w:val="24"/>
                <w:szCs w:val="24"/>
              </w:rPr>
              <w:t>o</w:t>
            </w:r>
            <w:r>
              <w:rPr>
                <w:sz w:val="24"/>
                <w:szCs w:val="24"/>
              </w:rPr>
              <w:t>n</w:t>
            </w:r>
            <w:r>
              <w:rPr>
                <w:spacing w:val="-3"/>
                <w:sz w:val="24"/>
                <w:szCs w:val="24"/>
              </w:rPr>
              <w:t xml:space="preserve"> </w:t>
            </w:r>
            <w:r>
              <w:rPr>
                <w:spacing w:val="-1"/>
                <w:sz w:val="24"/>
                <w:szCs w:val="24"/>
              </w:rPr>
              <w:t>a</w:t>
            </w:r>
            <w:r>
              <w:rPr>
                <w:spacing w:val="-5"/>
                <w:sz w:val="24"/>
                <w:szCs w:val="24"/>
              </w:rPr>
              <w:t>n</w:t>
            </w:r>
            <w:r>
              <w:rPr>
                <w:sz w:val="24"/>
                <w:szCs w:val="24"/>
              </w:rPr>
              <w:t>d</w:t>
            </w:r>
            <w:r>
              <w:rPr>
                <w:spacing w:val="7"/>
                <w:sz w:val="24"/>
                <w:szCs w:val="24"/>
              </w:rPr>
              <w:t xml:space="preserve"> </w:t>
            </w:r>
            <w:r>
              <w:rPr>
                <w:spacing w:val="-4"/>
                <w:sz w:val="24"/>
                <w:szCs w:val="24"/>
              </w:rPr>
              <w:t>F</w:t>
            </w:r>
            <w:r>
              <w:rPr>
                <w:sz w:val="24"/>
                <w:szCs w:val="24"/>
              </w:rPr>
              <w:t>u</w:t>
            </w:r>
            <w:r>
              <w:rPr>
                <w:spacing w:val="5"/>
                <w:sz w:val="24"/>
                <w:szCs w:val="24"/>
              </w:rPr>
              <w:t>t</w:t>
            </w:r>
            <w:r>
              <w:rPr>
                <w:sz w:val="24"/>
                <w:szCs w:val="24"/>
              </w:rPr>
              <w:t>u</w:t>
            </w:r>
            <w:r>
              <w:rPr>
                <w:spacing w:val="1"/>
                <w:sz w:val="24"/>
                <w:szCs w:val="24"/>
              </w:rPr>
              <w:t>r</w:t>
            </w:r>
            <w:r>
              <w:rPr>
                <w:sz w:val="24"/>
                <w:szCs w:val="24"/>
              </w:rPr>
              <w:t>e</w:t>
            </w:r>
            <w:r>
              <w:rPr>
                <w:spacing w:val="1"/>
                <w:sz w:val="24"/>
                <w:szCs w:val="24"/>
              </w:rPr>
              <w:t xml:space="preserve"> I</w:t>
            </w:r>
            <w:r>
              <w:rPr>
                <w:spacing w:val="-9"/>
                <w:sz w:val="24"/>
                <w:szCs w:val="24"/>
              </w:rPr>
              <w:t>m</w:t>
            </w:r>
            <w:r>
              <w:rPr>
                <w:sz w:val="24"/>
                <w:szCs w:val="24"/>
              </w:rPr>
              <w:t>p</w:t>
            </w:r>
            <w:r>
              <w:rPr>
                <w:spacing w:val="1"/>
                <w:sz w:val="24"/>
                <w:szCs w:val="24"/>
              </w:rPr>
              <w:t>r</w:t>
            </w:r>
            <w:r>
              <w:rPr>
                <w:spacing w:val="5"/>
                <w:sz w:val="24"/>
                <w:szCs w:val="24"/>
              </w:rPr>
              <w:t>o</w:t>
            </w:r>
            <w:r>
              <w:rPr>
                <w:spacing w:val="-5"/>
                <w:sz w:val="24"/>
                <w:szCs w:val="24"/>
              </w:rPr>
              <w:t>v</w:t>
            </w:r>
            <w:r>
              <w:rPr>
                <w:spacing w:val="4"/>
                <w:sz w:val="24"/>
                <w:szCs w:val="24"/>
              </w:rPr>
              <w:t>e</w:t>
            </w:r>
            <w:r>
              <w:rPr>
                <w:spacing w:val="-9"/>
                <w:sz w:val="24"/>
                <w:szCs w:val="24"/>
              </w:rPr>
              <w:t>m</w:t>
            </w:r>
            <w:r>
              <w:rPr>
                <w:spacing w:val="4"/>
                <w:sz w:val="24"/>
                <w:szCs w:val="24"/>
              </w:rPr>
              <w:t>e</w:t>
            </w:r>
            <w:r>
              <w:rPr>
                <w:spacing w:val="-5"/>
                <w:sz w:val="24"/>
                <w:szCs w:val="24"/>
              </w:rPr>
              <w:t>n</w:t>
            </w:r>
            <w:r>
              <w:rPr>
                <w:spacing w:val="5"/>
                <w:sz w:val="24"/>
                <w:szCs w:val="24"/>
              </w:rPr>
              <w:t>t</w:t>
            </w:r>
            <w:r>
              <w:rPr>
                <w:spacing w:val="-2"/>
                <w:sz w:val="24"/>
                <w:szCs w:val="24"/>
              </w:rPr>
              <w:t>s</w:t>
            </w:r>
            <w:r>
              <w:rPr>
                <w:sz w:val="24"/>
                <w:szCs w:val="24"/>
              </w:rPr>
              <w:t>:</w:t>
            </w:r>
            <w:r>
              <w:rPr>
                <w:spacing w:val="3"/>
                <w:sz w:val="24"/>
                <w:szCs w:val="24"/>
              </w:rPr>
              <w:t xml:space="preserve"> </w:t>
            </w:r>
            <w:r>
              <w:rPr>
                <w:spacing w:val="1"/>
                <w:sz w:val="24"/>
                <w:szCs w:val="24"/>
              </w:rPr>
              <w:t>P</w:t>
            </w:r>
            <w:r>
              <w:rPr>
                <w:sz w:val="24"/>
                <w:szCs w:val="24"/>
              </w:rPr>
              <w:t>o</w:t>
            </w:r>
            <w:r>
              <w:rPr>
                <w:spacing w:val="5"/>
                <w:sz w:val="24"/>
                <w:szCs w:val="24"/>
              </w:rPr>
              <w:t>t</w:t>
            </w:r>
            <w:r>
              <w:rPr>
                <w:spacing w:val="-1"/>
                <w:sz w:val="24"/>
                <w:szCs w:val="24"/>
              </w:rPr>
              <w:t>e</w:t>
            </w:r>
            <w:r>
              <w:rPr>
                <w:spacing w:val="-5"/>
                <w:sz w:val="24"/>
                <w:szCs w:val="24"/>
              </w:rPr>
              <w:t>n</w:t>
            </w:r>
            <w:r>
              <w:rPr>
                <w:spacing w:val="5"/>
                <w:sz w:val="24"/>
                <w:szCs w:val="24"/>
              </w:rPr>
              <w:t>t</w:t>
            </w:r>
            <w:r>
              <w:rPr>
                <w:spacing w:val="-9"/>
                <w:sz w:val="24"/>
                <w:szCs w:val="24"/>
              </w:rPr>
              <w:t>i</w:t>
            </w:r>
            <w:r>
              <w:rPr>
                <w:spacing w:val="4"/>
                <w:sz w:val="24"/>
                <w:szCs w:val="24"/>
              </w:rPr>
              <w:t>a</w:t>
            </w:r>
            <w:r>
              <w:rPr>
                <w:sz w:val="24"/>
                <w:szCs w:val="24"/>
              </w:rPr>
              <w:t>l</w:t>
            </w:r>
            <w:r>
              <w:rPr>
                <w:spacing w:val="-2"/>
                <w:sz w:val="24"/>
                <w:szCs w:val="24"/>
              </w:rPr>
              <w:t xml:space="preserve"> </w:t>
            </w:r>
            <w:r>
              <w:rPr>
                <w:spacing w:val="3"/>
                <w:sz w:val="24"/>
                <w:szCs w:val="24"/>
              </w:rPr>
              <w:t>B</w:t>
            </w:r>
            <w:r>
              <w:rPr>
                <w:sz w:val="24"/>
                <w:szCs w:val="24"/>
              </w:rPr>
              <w:t>ot</w:t>
            </w:r>
            <w:r>
              <w:rPr>
                <w:spacing w:val="6"/>
                <w:sz w:val="24"/>
                <w:szCs w:val="24"/>
              </w:rPr>
              <w:t>t</w:t>
            </w:r>
            <w:r>
              <w:rPr>
                <w:spacing w:val="-9"/>
                <w:sz w:val="24"/>
                <w:szCs w:val="24"/>
              </w:rPr>
              <w:t>l</w:t>
            </w:r>
            <w:r>
              <w:rPr>
                <w:spacing w:val="4"/>
                <w:sz w:val="24"/>
                <w:szCs w:val="24"/>
              </w:rPr>
              <w:t>e</w:t>
            </w:r>
            <w:r>
              <w:rPr>
                <w:spacing w:val="-5"/>
                <w:sz w:val="24"/>
                <w:szCs w:val="24"/>
              </w:rPr>
              <w:t>n</w:t>
            </w:r>
            <w:r>
              <w:rPr>
                <w:spacing w:val="-1"/>
                <w:sz w:val="24"/>
                <w:szCs w:val="24"/>
              </w:rPr>
              <w:t>ec</w:t>
            </w:r>
            <w:r>
              <w:rPr>
                <w:spacing w:val="5"/>
                <w:sz w:val="24"/>
                <w:szCs w:val="24"/>
              </w:rPr>
              <w:t>k</w:t>
            </w:r>
            <w:r>
              <w:rPr>
                <w:sz w:val="24"/>
                <w:szCs w:val="24"/>
              </w:rPr>
              <w:t>s</w:t>
            </w:r>
          </w:p>
        </w:tc>
        <w:tc>
          <w:tcPr>
            <w:tcW w:w="1311" w:type="dxa"/>
            <w:tcBorders>
              <w:top w:val="single" w:sz="5" w:space="0" w:color="000000"/>
              <w:left w:val="single" w:sz="5" w:space="0" w:color="000000"/>
              <w:bottom w:val="single" w:sz="5" w:space="0" w:color="000000"/>
              <w:right w:val="single" w:sz="5" w:space="0" w:color="000000"/>
            </w:tcBorders>
          </w:tcPr>
          <w:p w14:paraId="2C6150CC" w14:textId="689DD626" w:rsidR="00A25B84" w:rsidRDefault="00495E20" w:rsidP="00C54C8F">
            <w:pPr>
              <w:spacing w:line="360" w:lineRule="auto"/>
              <w:jc w:val="center"/>
            </w:pPr>
            <w:r>
              <w:t>1</w:t>
            </w:r>
            <w:r w:rsidR="00167D85">
              <w:t>9</w:t>
            </w:r>
          </w:p>
        </w:tc>
      </w:tr>
    </w:tbl>
    <w:p w14:paraId="458E9670" w14:textId="77777777" w:rsidR="00A25B84" w:rsidRDefault="00A25B84"/>
    <w:p w14:paraId="55AE8EAE" w14:textId="77777777" w:rsidR="00D37A2F" w:rsidRDefault="00D37A2F"/>
    <w:p w14:paraId="57CE29AD" w14:textId="77777777" w:rsidR="00D37A2F" w:rsidRDefault="00D37A2F"/>
    <w:p w14:paraId="7753DEA1" w14:textId="77777777" w:rsidR="00D37A2F" w:rsidRDefault="00D37A2F"/>
    <w:p w14:paraId="3876A239" w14:textId="77777777" w:rsidR="00D37A2F" w:rsidRDefault="00D37A2F"/>
    <w:p w14:paraId="66C37AEF" w14:textId="77777777" w:rsidR="00D37A2F" w:rsidRDefault="00D37A2F"/>
    <w:p w14:paraId="41317728" w14:textId="77777777" w:rsidR="00D37A2F" w:rsidRDefault="00D37A2F"/>
    <w:p w14:paraId="386A8F91" w14:textId="77777777" w:rsidR="00D37A2F" w:rsidRDefault="00D37A2F"/>
    <w:p w14:paraId="4055EB17" w14:textId="77777777" w:rsidR="00D37A2F" w:rsidRDefault="00D37A2F"/>
    <w:p w14:paraId="244D570B" w14:textId="77777777" w:rsidR="00D37A2F" w:rsidRDefault="00D37A2F"/>
    <w:p w14:paraId="14C748E4" w14:textId="77777777" w:rsidR="00D37A2F" w:rsidRDefault="00D37A2F"/>
    <w:p w14:paraId="17374115" w14:textId="77777777" w:rsidR="00D37A2F" w:rsidRDefault="00D37A2F"/>
    <w:p w14:paraId="4F5EF05C" w14:textId="77777777" w:rsidR="00D37A2F" w:rsidRDefault="00D37A2F"/>
    <w:p w14:paraId="5F409390" w14:textId="77777777" w:rsidR="00D37A2F" w:rsidRDefault="00D37A2F"/>
    <w:p w14:paraId="3A6199F5" w14:textId="77777777" w:rsidR="00D37A2F" w:rsidRDefault="00D37A2F"/>
    <w:p w14:paraId="5F984A02" w14:textId="77777777" w:rsidR="00D37A2F" w:rsidRDefault="00D37A2F"/>
    <w:p w14:paraId="60CF9BCA" w14:textId="77777777" w:rsidR="00663F26" w:rsidRDefault="00663F26"/>
    <w:p w14:paraId="507B3357" w14:textId="77777777" w:rsidR="00663F26" w:rsidRDefault="00663F26"/>
    <w:p w14:paraId="155FB8BF" w14:textId="77777777" w:rsidR="00D37A2F" w:rsidRDefault="00D37A2F"/>
    <w:p w14:paraId="370360FD" w14:textId="77777777" w:rsidR="00663F26" w:rsidRDefault="00663F26"/>
    <w:p w14:paraId="6E22D894" w14:textId="77777777" w:rsidR="00D37A2F" w:rsidRDefault="00D37A2F">
      <w:pPr>
        <w:rPr>
          <w:sz w:val="24"/>
          <w:szCs w:val="24"/>
        </w:rPr>
      </w:pPr>
    </w:p>
    <w:p w14:paraId="1B84505E" w14:textId="77777777" w:rsidR="00663F26" w:rsidRDefault="00663F26">
      <w:pPr>
        <w:rPr>
          <w:sz w:val="24"/>
          <w:szCs w:val="24"/>
        </w:rPr>
      </w:pPr>
    </w:p>
    <w:p w14:paraId="675DE428" w14:textId="77777777" w:rsidR="00663F26" w:rsidRDefault="00663F26">
      <w:pPr>
        <w:rPr>
          <w:sz w:val="24"/>
          <w:szCs w:val="24"/>
        </w:rPr>
      </w:pPr>
    </w:p>
    <w:p w14:paraId="578D5674" w14:textId="77777777" w:rsidR="00663F26" w:rsidRDefault="00663F26">
      <w:pPr>
        <w:rPr>
          <w:sz w:val="24"/>
          <w:szCs w:val="24"/>
        </w:rPr>
      </w:pPr>
    </w:p>
    <w:p w14:paraId="32832290" w14:textId="77777777" w:rsidR="00663F26" w:rsidRDefault="00663F26">
      <w:pPr>
        <w:rPr>
          <w:sz w:val="24"/>
          <w:szCs w:val="24"/>
        </w:rPr>
      </w:pPr>
    </w:p>
    <w:p w14:paraId="6979D787" w14:textId="77777777" w:rsidR="00663F26" w:rsidRPr="005B0532" w:rsidRDefault="00663F26">
      <w:pPr>
        <w:rPr>
          <w:sz w:val="24"/>
          <w:szCs w:val="24"/>
        </w:rPr>
      </w:pPr>
    </w:p>
    <w:p w14:paraId="12D81FF7" w14:textId="77777777" w:rsidR="005B0532" w:rsidRPr="001F358B" w:rsidRDefault="005B0532" w:rsidP="001F358B">
      <w:pPr>
        <w:spacing w:line="360" w:lineRule="auto"/>
        <w:jc w:val="both"/>
        <w:rPr>
          <w:b/>
          <w:bCs/>
          <w:sz w:val="32"/>
          <w:szCs w:val="32"/>
          <w:lang w:val="en-IN"/>
        </w:rPr>
      </w:pPr>
      <w:r w:rsidRPr="001F358B">
        <w:rPr>
          <w:b/>
          <w:bCs/>
          <w:sz w:val="32"/>
          <w:szCs w:val="32"/>
          <w:lang w:val="en-IN"/>
        </w:rPr>
        <w:lastRenderedPageBreak/>
        <w:t>1. Problem Statement</w:t>
      </w:r>
    </w:p>
    <w:p w14:paraId="4AE1D0D9" w14:textId="77777777" w:rsidR="0076685C" w:rsidRPr="0076685C" w:rsidRDefault="0076685C" w:rsidP="0076685C">
      <w:pPr>
        <w:spacing w:line="360" w:lineRule="auto"/>
        <w:jc w:val="both"/>
        <w:rPr>
          <w:sz w:val="24"/>
          <w:szCs w:val="24"/>
          <w:lang w:val="en-IN"/>
        </w:rPr>
      </w:pPr>
      <w:r w:rsidRPr="0076685C">
        <w:rPr>
          <w:sz w:val="24"/>
          <w:szCs w:val="24"/>
          <w:lang w:val="en-IN"/>
        </w:rPr>
        <w:t>Social media platforms like Instagram and Twitter depend on a dynamic news feed system to display updates, photos, and videos shared by people a user follows. The news feed is the heart of user engagement — it keeps users scrolling, interacting, and returning to the platform multiple times a day.</w:t>
      </w:r>
    </w:p>
    <w:p w14:paraId="5415E980" w14:textId="77777777" w:rsidR="0076685C" w:rsidRPr="0076685C" w:rsidRDefault="0076685C" w:rsidP="0076685C">
      <w:pPr>
        <w:spacing w:line="360" w:lineRule="auto"/>
        <w:jc w:val="both"/>
        <w:rPr>
          <w:sz w:val="24"/>
          <w:szCs w:val="24"/>
          <w:lang w:val="en-IN"/>
        </w:rPr>
      </w:pPr>
      <w:r w:rsidRPr="0076685C">
        <w:rPr>
          <w:sz w:val="24"/>
          <w:szCs w:val="24"/>
          <w:lang w:val="en-IN"/>
        </w:rPr>
        <w:t>Designing such a system is challenging because it must handle constant activity in real time, including new posts, likes, comments, and follows. The system must not only show content instantly but also ensure content is relevant, meaningful, and personalized for each user.</w:t>
      </w:r>
    </w:p>
    <w:p w14:paraId="67ABB714" w14:textId="77777777" w:rsidR="0076685C" w:rsidRPr="0076685C" w:rsidRDefault="0076685C" w:rsidP="0076685C">
      <w:pPr>
        <w:spacing w:line="360" w:lineRule="auto"/>
        <w:jc w:val="both"/>
        <w:rPr>
          <w:sz w:val="24"/>
          <w:szCs w:val="24"/>
          <w:lang w:val="en-IN"/>
        </w:rPr>
      </w:pPr>
      <w:r w:rsidRPr="0076685C">
        <w:rPr>
          <w:sz w:val="24"/>
          <w:szCs w:val="24"/>
          <w:lang w:val="en-IN"/>
        </w:rPr>
        <w:t>The news feed must be fast, even when millions of users are online at the same time. It should smoothly manage heavy read and write operations, such as users uploading photos, liking posts, or refreshing their feed continuously. It should also be able to store and deliver large files like images and videos without delays.</w:t>
      </w:r>
    </w:p>
    <w:p w14:paraId="419B6377" w14:textId="77777777" w:rsidR="0076685C" w:rsidRPr="0076685C" w:rsidRDefault="0076685C" w:rsidP="0076685C">
      <w:pPr>
        <w:spacing w:line="360" w:lineRule="auto"/>
        <w:jc w:val="both"/>
        <w:rPr>
          <w:sz w:val="24"/>
          <w:szCs w:val="24"/>
          <w:lang w:val="en-IN"/>
        </w:rPr>
      </w:pPr>
      <w:r w:rsidRPr="0076685C">
        <w:rPr>
          <w:sz w:val="24"/>
          <w:szCs w:val="24"/>
          <w:lang w:val="en-IN"/>
        </w:rPr>
        <w:t>In addition, the system must remain highly reliable, even if some servers fail. It needs to ensure the feed is always available, secure, and consistent across devices. Users should always see updated content, whether they are using a mobile app or a website.</w:t>
      </w:r>
    </w:p>
    <w:p w14:paraId="0143A6F9" w14:textId="53FE492B" w:rsidR="0076685C" w:rsidRPr="0076685C" w:rsidRDefault="0076685C" w:rsidP="0076685C">
      <w:pPr>
        <w:spacing w:line="360" w:lineRule="auto"/>
        <w:jc w:val="both"/>
        <w:rPr>
          <w:sz w:val="24"/>
          <w:szCs w:val="24"/>
          <w:lang w:val="en-IN"/>
        </w:rPr>
      </w:pPr>
    </w:p>
    <w:p w14:paraId="1B6950A9" w14:textId="77777777" w:rsidR="0076685C" w:rsidRPr="0076685C" w:rsidRDefault="0076685C" w:rsidP="0076685C">
      <w:pPr>
        <w:spacing w:line="360" w:lineRule="auto"/>
        <w:jc w:val="both"/>
        <w:rPr>
          <w:b/>
          <w:bCs/>
          <w:sz w:val="28"/>
          <w:szCs w:val="28"/>
          <w:lang w:val="en-IN"/>
        </w:rPr>
      </w:pPr>
      <w:r w:rsidRPr="0076685C">
        <w:rPr>
          <w:b/>
          <w:bCs/>
          <w:sz w:val="28"/>
          <w:szCs w:val="28"/>
          <w:lang w:val="en-IN"/>
        </w:rPr>
        <w:t>Key Challenges</w:t>
      </w:r>
    </w:p>
    <w:p w14:paraId="324831B2" w14:textId="77777777" w:rsidR="0076685C" w:rsidRPr="0076685C" w:rsidRDefault="0076685C">
      <w:pPr>
        <w:numPr>
          <w:ilvl w:val="0"/>
          <w:numId w:val="7"/>
        </w:numPr>
        <w:spacing w:line="360" w:lineRule="auto"/>
        <w:jc w:val="both"/>
        <w:rPr>
          <w:sz w:val="24"/>
          <w:szCs w:val="24"/>
          <w:lang w:val="en-IN"/>
        </w:rPr>
      </w:pPr>
      <w:r w:rsidRPr="0076685C">
        <w:rPr>
          <w:sz w:val="24"/>
          <w:szCs w:val="24"/>
          <w:lang w:val="en-IN"/>
        </w:rPr>
        <w:t>Managing millions of users who post, view, and interact at the same time.</w:t>
      </w:r>
    </w:p>
    <w:p w14:paraId="16A757E4" w14:textId="77777777" w:rsidR="0076685C" w:rsidRPr="0076685C" w:rsidRDefault="0076685C">
      <w:pPr>
        <w:numPr>
          <w:ilvl w:val="0"/>
          <w:numId w:val="7"/>
        </w:numPr>
        <w:spacing w:line="360" w:lineRule="auto"/>
        <w:jc w:val="both"/>
        <w:rPr>
          <w:sz w:val="24"/>
          <w:szCs w:val="24"/>
          <w:lang w:val="en-IN"/>
        </w:rPr>
      </w:pPr>
      <w:r w:rsidRPr="0076685C">
        <w:rPr>
          <w:sz w:val="24"/>
          <w:szCs w:val="24"/>
          <w:lang w:val="en-IN"/>
        </w:rPr>
        <w:t>Ranking and filtering posts so the feed feels relevant and personalized.</w:t>
      </w:r>
    </w:p>
    <w:p w14:paraId="2CE375F9" w14:textId="77777777" w:rsidR="0076685C" w:rsidRPr="0076685C" w:rsidRDefault="0076685C">
      <w:pPr>
        <w:numPr>
          <w:ilvl w:val="0"/>
          <w:numId w:val="7"/>
        </w:numPr>
        <w:spacing w:line="360" w:lineRule="auto"/>
        <w:jc w:val="both"/>
        <w:rPr>
          <w:sz w:val="24"/>
          <w:szCs w:val="24"/>
          <w:lang w:val="en-IN"/>
        </w:rPr>
      </w:pPr>
      <w:r w:rsidRPr="0076685C">
        <w:rPr>
          <w:sz w:val="24"/>
          <w:szCs w:val="24"/>
          <w:lang w:val="en-IN"/>
        </w:rPr>
        <w:t>Handling huge amounts of multimedia content (images, reels, videos).</w:t>
      </w:r>
    </w:p>
    <w:p w14:paraId="2D318CC4" w14:textId="77777777" w:rsidR="0076685C" w:rsidRPr="0076685C" w:rsidRDefault="0076685C">
      <w:pPr>
        <w:numPr>
          <w:ilvl w:val="0"/>
          <w:numId w:val="7"/>
        </w:numPr>
        <w:spacing w:line="360" w:lineRule="auto"/>
        <w:jc w:val="both"/>
        <w:rPr>
          <w:sz w:val="24"/>
          <w:szCs w:val="24"/>
          <w:lang w:val="en-IN"/>
        </w:rPr>
      </w:pPr>
      <w:r w:rsidRPr="0076685C">
        <w:rPr>
          <w:sz w:val="24"/>
          <w:szCs w:val="24"/>
          <w:lang w:val="en-IN"/>
        </w:rPr>
        <w:t>Achieving low latency — feed should load in less than 2 seconds.</w:t>
      </w:r>
    </w:p>
    <w:p w14:paraId="60F1F8FB" w14:textId="77777777" w:rsidR="0076685C" w:rsidRPr="0076685C" w:rsidRDefault="0076685C">
      <w:pPr>
        <w:numPr>
          <w:ilvl w:val="0"/>
          <w:numId w:val="7"/>
        </w:numPr>
        <w:spacing w:line="360" w:lineRule="auto"/>
        <w:jc w:val="both"/>
        <w:rPr>
          <w:sz w:val="24"/>
          <w:szCs w:val="24"/>
          <w:lang w:val="en-IN"/>
        </w:rPr>
      </w:pPr>
      <w:r w:rsidRPr="0076685C">
        <w:rPr>
          <w:sz w:val="24"/>
          <w:szCs w:val="24"/>
          <w:lang w:val="en-IN"/>
        </w:rPr>
        <w:t>Ensuring system reliability even during server failures or traffic spikes.</w:t>
      </w:r>
    </w:p>
    <w:p w14:paraId="3DE9991A" w14:textId="77777777" w:rsidR="0076685C" w:rsidRPr="0076685C" w:rsidRDefault="0076685C">
      <w:pPr>
        <w:numPr>
          <w:ilvl w:val="0"/>
          <w:numId w:val="7"/>
        </w:numPr>
        <w:spacing w:line="360" w:lineRule="auto"/>
        <w:jc w:val="both"/>
        <w:rPr>
          <w:sz w:val="24"/>
          <w:szCs w:val="24"/>
          <w:lang w:val="en-IN"/>
        </w:rPr>
      </w:pPr>
      <w:r w:rsidRPr="0076685C">
        <w:rPr>
          <w:sz w:val="24"/>
          <w:szCs w:val="24"/>
          <w:lang w:val="en-IN"/>
        </w:rPr>
        <w:t>Maintaining data consistency across distributed systems and global users.</w:t>
      </w:r>
    </w:p>
    <w:p w14:paraId="1B6E70D5" w14:textId="1B030D15" w:rsidR="005B0532" w:rsidRPr="001F358B" w:rsidRDefault="005B0532" w:rsidP="001F358B">
      <w:pPr>
        <w:spacing w:line="360" w:lineRule="auto"/>
        <w:jc w:val="both"/>
        <w:rPr>
          <w:sz w:val="24"/>
          <w:szCs w:val="24"/>
          <w:lang w:val="en-IN"/>
        </w:rPr>
      </w:pPr>
      <w:r w:rsidRPr="001F358B">
        <w:rPr>
          <w:sz w:val="24"/>
          <w:szCs w:val="24"/>
          <w:lang w:val="en-IN"/>
        </w:rPr>
        <w:br/>
      </w:r>
    </w:p>
    <w:p w14:paraId="76EB59DE" w14:textId="0680F0D1" w:rsidR="005B0532" w:rsidRPr="001F358B" w:rsidRDefault="005B0532" w:rsidP="001F358B">
      <w:pPr>
        <w:spacing w:line="360" w:lineRule="auto"/>
        <w:jc w:val="both"/>
        <w:rPr>
          <w:sz w:val="24"/>
          <w:szCs w:val="24"/>
          <w:lang w:val="en-IN"/>
        </w:rPr>
      </w:pPr>
    </w:p>
    <w:p w14:paraId="13680179" w14:textId="77777777" w:rsidR="005B0532" w:rsidRPr="001F358B" w:rsidRDefault="005B0532" w:rsidP="001F358B">
      <w:pPr>
        <w:spacing w:line="360" w:lineRule="auto"/>
        <w:jc w:val="both"/>
        <w:rPr>
          <w:sz w:val="24"/>
          <w:szCs w:val="24"/>
          <w:lang w:val="en-IN"/>
        </w:rPr>
      </w:pPr>
    </w:p>
    <w:p w14:paraId="4D93DB26" w14:textId="77777777" w:rsidR="005B0532" w:rsidRPr="001F358B" w:rsidRDefault="005B0532" w:rsidP="001F358B">
      <w:pPr>
        <w:spacing w:line="360" w:lineRule="auto"/>
        <w:jc w:val="both"/>
        <w:rPr>
          <w:sz w:val="24"/>
          <w:szCs w:val="24"/>
          <w:lang w:val="en-IN"/>
        </w:rPr>
      </w:pPr>
    </w:p>
    <w:p w14:paraId="2BE1D43B" w14:textId="77777777" w:rsidR="005B0532" w:rsidRPr="001F358B" w:rsidRDefault="005B0532" w:rsidP="001F358B">
      <w:pPr>
        <w:spacing w:line="360" w:lineRule="auto"/>
        <w:jc w:val="both"/>
        <w:rPr>
          <w:sz w:val="24"/>
          <w:szCs w:val="24"/>
          <w:lang w:val="en-IN"/>
        </w:rPr>
      </w:pPr>
    </w:p>
    <w:p w14:paraId="01D8E9B6" w14:textId="77777777" w:rsidR="005B0532" w:rsidRPr="001F358B" w:rsidRDefault="005B0532" w:rsidP="001F358B">
      <w:pPr>
        <w:spacing w:line="360" w:lineRule="auto"/>
        <w:jc w:val="both"/>
        <w:rPr>
          <w:sz w:val="24"/>
          <w:szCs w:val="24"/>
          <w:lang w:val="en-IN"/>
        </w:rPr>
      </w:pPr>
    </w:p>
    <w:p w14:paraId="576E6DD2" w14:textId="77777777" w:rsidR="005B0532" w:rsidRPr="001F358B" w:rsidRDefault="005B0532" w:rsidP="001F358B">
      <w:pPr>
        <w:spacing w:line="360" w:lineRule="auto"/>
        <w:jc w:val="both"/>
        <w:rPr>
          <w:sz w:val="24"/>
          <w:szCs w:val="24"/>
          <w:lang w:val="en-IN"/>
        </w:rPr>
      </w:pPr>
    </w:p>
    <w:p w14:paraId="0FDFC781" w14:textId="77777777" w:rsidR="005B0532" w:rsidRPr="001F358B" w:rsidRDefault="005B0532" w:rsidP="001F358B">
      <w:pPr>
        <w:spacing w:line="360" w:lineRule="auto"/>
        <w:jc w:val="both"/>
        <w:rPr>
          <w:sz w:val="24"/>
          <w:szCs w:val="24"/>
          <w:lang w:val="en-IN"/>
        </w:rPr>
      </w:pPr>
    </w:p>
    <w:p w14:paraId="5F0365D3" w14:textId="77777777" w:rsidR="005B0532" w:rsidRPr="001F358B" w:rsidRDefault="005B0532" w:rsidP="001F358B">
      <w:pPr>
        <w:spacing w:line="360" w:lineRule="auto"/>
        <w:jc w:val="both"/>
        <w:rPr>
          <w:sz w:val="24"/>
          <w:szCs w:val="24"/>
          <w:lang w:val="en-IN"/>
        </w:rPr>
      </w:pPr>
    </w:p>
    <w:p w14:paraId="0C5DC0E9" w14:textId="77777777" w:rsidR="005B0532" w:rsidRDefault="005B0532" w:rsidP="001F358B">
      <w:pPr>
        <w:spacing w:line="360" w:lineRule="auto"/>
        <w:jc w:val="both"/>
        <w:rPr>
          <w:sz w:val="24"/>
          <w:szCs w:val="24"/>
          <w:lang w:val="en-IN"/>
        </w:rPr>
      </w:pPr>
    </w:p>
    <w:p w14:paraId="7009C300" w14:textId="77777777" w:rsidR="005B0532" w:rsidRPr="001F358B" w:rsidRDefault="005B0532" w:rsidP="001F358B">
      <w:pPr>
        <w:spacing w:line="360" w:lineRule="auto"/>
        <w:jc w:val="both"/>
        <w:rPr>
          <w:sz w:val="24"/>
          <w:szCs w:val="24"/>
          <w:lang w:val="en-IN"/>
        </w:rPr>
      </w:pPr>
    </w:p>
    <w:p w14:paraId="3DE39D39" w14:textId="77777777" w:rsidR="005B0532" w:rsidRPr="001F358B" w:rsidRDefault="005B0532" w:rsidP="001F358B">
      <w:pPr>
        <w:spacing w:line="360" w:lineRule="auto"/>
        <w:jc w:val="both"/>
        <w:rPr>
          <w:b/>
          <w:bCs/>
          <w:sz w:val="32"/>
          <w:szCs w:val="32"/>
          <w:lang w:val="en-IN"/>
        </w:rPr>
      </w:pPr>
      <w:r w:rsidRPr="001F358B">
        <w:rPr>
          <w:b/>
          <w:bCs/>
          <w:sz w:val="32"/>
          <w:szCs w:val="32"/>
          <w:lang w:val="en-IN"/>
        </w:rPr>
        <w:lastRenderedPageBreak/>
        <w:t>2. Goals / Objectives</w:t>
      </w:r>
    </w:p>
    <w:p w14:paraId="07219A78" w14:textId="77777777" w:rsidR="0076685C" w:rsidRPr="0076685C" w:rsidRDefault="0076685C" w:rsidP="0076685C">
      <w:pPr>
        <w:spacing w:line="360" w:lineRule="auto"/>
        <w:jc w:val="both"/>
        <w:rPr>
          <w:sz w:val="24"/>
          <w:szCs w:val="24"/>
          <w:lang w:val="en-IN"/>
        </w:rPr>
      </w:pPr>
      <w:r w:rsidRPr="0076685C">
        <w:rPr>
          <w:sz w:val="24"/>
          <w:szCs w:val="24"/>
          <w:lang w:val="en-IN"/>
        </w:rPr>
        <w:t>The main goal of this system is to design a highly scalable, efficient, and intelligent News Feed architecture for a social media platform. The system should be capable of handling a global user base, supporting real-time content delivery, and maintaining a seamless user experience at all times.</w:t>
      </w:r>
    </w:p>
    <w:p w14:paraId="2F2FA9FD" w14:textId="77777777" w:rsidR="0076685C" w:rsidRPr="0076685C" w:rsidRDefault="0076685C" w:rsidP="0076685C">
      <w:pPr>
        <w:spacing w:line="360" w:lineRule="auto"/>
        <w:jc w:val="both"/>
        <w:rPr>
          <w:sz w:val="24"/>
          <w:szCs w:val="24"/>
          <w:lang w:val="en-IN"/>
        </w:rPr>
      </w:pPr>
      <w:r w:rsidRPr="0076685C">
        <w:rPr>
          <w:sz w:val="24"/>
          <w:szCs w:val="24"/>
          <w:lang w:val="en-IN"/>
        </w:rPr>
        <w:t>This News Feed system should not only display posts instantly, but should also ensure that each user sees the most relevant, personalized, and meaningful content from the accounts they follow. It should operate reliably, even under heavy traffic, and continue serving content even if individual components fail.</w:t>
      </w:r>
    </w:p>
    <w:p w14:paraId="529911D2" w14:textId="70290A2B" w:rsidR="0076685C" w:rsidRPr="0076685C" w:rsidRDefault="0076685C" w:rsidP="0076685C">
      <w:pPr>
        <w:spacing w:line="360" w:lineRule="auto"/>
        <w:jc w:val="both"/>
        <w:rPr>
          <w:sz w:val="24"/>
          <w:szCs w:val="24"/>
          <w:lang w:val="en-IN"/>
        </w:rPr>
      </w:pPr>
    </w:p>
    <w:p w14:paraId="554D86FF" w14:textId="77777777" w:rsidR="0076685C" w:rsidRPr="0076685C" w:rsidRDefault="0076685C" w:rsidP="0076685C">
      <w:pPr>
        <w:spacing w:line="360" w:lineRule="auto"/>
        <w:jc w:val="both"/>
        <w:rPr>
          <w:b/>
          <w:bCs/>
          <w:sz w:val="28"/>
          <w:szCs w:val="28"/>
          <w:lang w:val="en-IN"/>
        </w:rPr>
      </w:pPr>
      <w:r w:rsidRPr="0076685C">
        <w:rPr>
          <w:b/>
          <w:bCs/>
          <w:sz w:val="28"/>
          <w:szCs w:val="28"/>
          <w:lang w:val="en-IN"/>
        </w:rPr>
        <w:t>Objectives</w:t>
      </w:r>
    </w:p>
    <w:p w14:paraId="1A40B915"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allow users to create, view, and interact with posts in real time, including text, images, videos, and stories.</w:t>
      </w:r>
    </w:p>
    <w:p w14:paraId="4009294E"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generate a personalized news feed for each user using ranking algorithms based on recency, engagement, relevance, and user behavior patterns.</w:t>
      </w:r>
    </w:p>
    <w:p w14:paraId="3A826489"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support real-time updates and notifications for likes, comments, shares, follows, and new posts, ensuring users feel continuously connected.</w:t>
      </w:r>
    </w:p>
    <w:p w14:paraId="3757B562"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maintain data security and privacy through encrypted communication, secure access control, and protected data storage.</w:t>
      </w:r>
    </w:p>
    <w:p w14:paraId="3AD653BB"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achieve fault tolerance and high availability through distributed architecture, load balancing, and replication across data centers.</w:t>
      </w:r>
    </w:p>
    <w:p w14:paraId="4B5712B0"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ensure low latency and fast feed loading by using techniques like caching, pre-computation, and content delivery networks (CDNs).</w:t>
      </w:r>
    </w:p>
    <w:p w14:paraId="6674B709" w14:textId="77777777" w:rsidR="0076685C" w:rsidRPr="0076685C" w:rsidRDefault="0076685C">
      <w:pPr>
        <w:numPr>
          <w:ilvl w:val="0"/>
          <w:numId w:val="8"/>
        </w:numPr>
        <w:spacing w:line="360" w:lineRule="auto"/>
        <w:jc w:val="both"/>
        <w:rPr>
          <w:sz w:val="24"/>
          <w:szCs w:val="24"/>
          <w:lang w:val="en-IN"/>
        </w:rPr>
      </w:pPr>
      <w:r w:rsidRPr="0076685C">
        <w:rPr>
          <w:sz w:val="24"/>
          <w:szCs w:val="24"/>
          <w:lang w:val="en-IN"/>
        </w:rPr>
        <w:t>To make the system modular and maintainable, enabling independent scaling and easy updates to different services like feed ranking, post service, and notifications.</w:t>
      </w:r>
    </w:p>
    <w:p w14:paraId="36E2D3D2" w14:textId="5D49D4A8" w:rsidR="000D18F6" w:rsidRPr="001F358B" w:rsidRDefault="000D18F6" w:rsidP="001F358B">
      <w:pPr>
        <w:spacing w:line="360" w:lineRule="auto"/>
        <w:jc w:val="both"/>
        <w:rPr>
          <w:sz w:val="24"/>
          <w:szCs w:val="24"/>
          <w:lang w:val="en-IN"/>
        </w:rPr>
      </w:pPr>
    </w:p>
    <w:p w14:paraId="6B1F876E" w14:textId="77777777" w:rsidR="000D18F6" w:rsidRPr="001F358B" w:rsidRDefault="000D18F6" w:rsidP="001F358B">
      <w:pPr>
        <w:spacing w:line="360" w:lineRule="auto"/>
        <w:jc w:val="both"/>
        <w:rPr>
          <w:sz w:val="24"/>
          <w:szCs w:val="24"/>
          <w:lang w:val="en-IN"/>
        </w:rPr>
      </w:pPr>
    </w:p>
    <w:p w14:paraId="6EABDE73" w14:textId="77777777" w:rsidR="000D18F6" w:rsidRPr="001F358B" w:rsidRDefault="000D18F6" w:rsidP="001F358B">
      <w:pPr>
        <w:spacing w:line="360" w:lineRule="auto"/>
        <w:jc w:val="both"/>
        <w:rPr>
          <w:sz w:val="24"/>
          <w:szCs w:val="24"/>
          <w:lang w:val="en-IN"/>
        </w:rPr>
      </w:pPr>
    </w:p>
    <w:p w14:paraId="5B685046" w14:textId="77777777" w:rsidR="000D18F6" w:rsidRPr="001F358B" w:rsidRDefault="000D18F6" w:rsidP="001F358B">
      <w:pPr>
        <w:spacing w:line="360" w:lineRule="auto"/>
        <w:jc w:val="both"/>
        <w:rPr>
          <w:sz w:val="24"/>
          <w:szCs w:val="24"/>
          <w:lang w:val="en-IN"/>
        </w:rPr>
      </w:pPr>
    </w:p>
    <w:p w14:paraId="60DA3A97" w14:textId="77777777" w:rsidR="000D18F6" w:rsidRPr="001F358B" w:rsidRDefault="000D18F6" w:rsidP="001F358B">
      <w:pPr>
        <w:spacing w:line="360" w:lineRule="auto"/>
        <w:jc w:val="both"/>
        <w:rPr>
          <w:sz w:val="24"/>
          <w:szCs w:val="24"/>
          <w:lang w:val="en-IN"/>
        </w:rPr>
      </w:pPr>
    </w:p>
    <w:p w14:paraId="2D3B8D34" w14:textId="77777777" w:rsidR="000D18F6" w:rsidRPr="001F358B" w:rsidRDefault="000D18F6" w:rsidP="001F358B">
      <w:pPr>
        <w:spacing w:line="360" w:lineRule="auto"/>
        <w:jc w:val="both"/>
        <w:rPr>
          <w:sz w:val="24"/>
          <w:szCs w:val="24"/>
          <w:lang w:val="en-IN"/>
        </w:rPr>
      </w:pPr>
    </w:p>
    <w:p w14:paraId="2CF861D8" w14:textId="77777777" w:rsidR="000D18F6" w:rsidRPr="001F358B" w:rsidRDefault="000D18F6" w:rsidP="001F358B">
      <w:pPr>
        <w:spacing w:line="360" w:lineRule="auto"/>
        <w:jc w:val="both"/>
        <w:rPr>
          <w:sz w:val="24"/>
          <w:szCs w:val="24"/>
          <w:lang w:val="en-IN"/>
        </w:rPr>
      </w:pPr>
    </w:p>
    <w:p w14:paraId="3C242424" w14:textId="77777777" w:rsidR="000D18F6" w:rsidRPr="001F358B" w:rsidRDefault="000D18F6" w:rsidP="001F358B">
      <w:pPr>
        <w:spacing w:line="360" w:lineRule="auto"/>
        <w:jc w:val="both"/>
        <w:rPr>
          <w:sz w:val="24"/>
          <w:szCs w:val="24"/>
          <w:lang w:val="en-IN"/>
        </w:rPr>
      </w:pPr>
    </w:p>
    <w:p w14:paraId="6A089565" w14:textId="77777777" w:rsidR="00663F26" w:rsidRDefault="00663F26" w:rsidP="001F358B">
      <w:pPr>
        <w:spacing w:line="360" w:lineRule="auto"/>
        <w:jc w:val="both"/>
        <w:rPr>
          <w:sz w:val="24"/>
          <w:szCs w:val="24"/>
          <w:lang w:val="en-IN"/>
        </w:rPr>
      </w:pPr>
    </w:p>
    <w:p w14:paraId="2383FB18" w14:textId="77777777" w:rsidR="0076685C" w:rsidRPr="001F358B" w:rsidRDefault="0076685C" w:rsidP="001F358B">
      <w:pPr>
        <w:spacing w:line="360" w:lineRule="auto"/>
        <w:jc w:val="both"/>
        <w:rPr>
          <w:sz w:val="24"/>
          <w:szCs w:val="24"/>
          <w:lang w:val="en-IN"/>
        </w:rPr>
      </w:pPr>
    </w:p>
    <w:p w14:paraId="533E034F" w14:textId="265DB619" w:rsidR="00663F26" w:rsidRPr="001F358B" w:rsidRDefault="005B0532" w:rsidP="001F358B">
      <w:pPr>
        <w:spacing w:line="360" w:lineRule="auto"/>
        <w:jc w:val="both"/>
        <w:rPr>
          <w:b/>
          <w:bCs/>
          <w:sz w:val="32"/>
          <w:szCs w:val="32"/>
          <w:lang w:val="en-IN"/>
        </w:rPr>
      </w:pPr>
      <w:r w:rsidRPr="001F358B">
        <w:rPr>
          <w:b/>
          <w:bCs/>
          <w:sz w:val="32"/>
          <w:szCs w:val="32"/>
          <w:lang w:val="en-IN"/>
        </w:rPr>
        <w:lastRenderedPageBreak/>
        <w:t>3. Functional and Non-Functional Requirements</w:t>
      </w:r>
    </w:p>
    <w:p w14:paraId="191796F3" w14:textId="3A94621D" w:rsidR="0076685C" w:rsidRPr="0076685C" w:rsidRDefault="000D18F6" w:rsidP="00D67D52">
      <w:pPr>
        <w:spacing w:line="360" w:lineRule="auto"/>
        <w:jc w:val="both"/>
        <w:rPr>
          <w:b/>
          <w:bCs/>
          <w:sz w:val="28"/>
          <w:szCs w:val="28"/>
          <w:lang w:val="en-IN"/>
        </w:rPr>
      </w:pPr>
      <w:r w:rsidRPr="001F358B">
        <w:rPr>
          <w:b/>
          <w:bCs/>
          <w:sz w:val="28"/>
          <w:szCs w:val="28"/>
          <w:lang w:val="en-IN"/>
        </w:rPr>
        <w:t>Functional Requirements</w:t>
      </w:r>
    </w:p>
    <w:p w14:paraId="375404C1" w14:textId="05B9C77D" w:rsidR="0076685C" w:rsidRPr="00D67D52" w:rsidRDefault="0076685C">
      <w:pPr>
        <w:pStyle w:val="NormalWeb"/>
        <w:numPr>
          <w:ilvl w:val="0"/>
          <w:numId w:val="2"/>
        </w:numPr>
        <w:spacing w:line="360" w:lineRule="auto"/>
      </w:pPr>
      <w:r w:rsidRPr="00D67D52">
        <w:rPr>
          <w:rStyle w:val="Strong"/>
          <w:rFonts w:eastAsiaTheme="majorEastAsia"/>
        </w:rPr>
        <w:t>User Account &amp; Profile Management:</w:t>
      </w:r>
      <w:r w:rsidRPr="00D67D52">
        <w:br/>
        <w:t>Users must be able to create accounts, log in, log out, edit personal information, and manage their privacy and visibility settings.</w:t>
      </w:r>
    </w:p>
    <w:p w14:paraId="2D4737DB" w14:textId="3A2E8482" w:rsidR="0076685C" w:rsidRPr="00D67D52" w:rsidRDefault="0076685C">
      <w:pPr>
        <w:pStyle w:val="NormalWeb"/>
        <w:numPr>
          <w:ilvl w:val="0"/>
          <w:numId w:val="2"/>
        </w:numPr>
        <w:spacing w:line="360" w:lineRule="auto"/>
      </w:pPr>
      <w:r w:rsidRPr="00D67D52">
        <w:rPr>
          <w:rStyle w:val="Strong"/>
          <w:rFonts w:eastAsiaTheme="majorEastAsia"/>
        </w:rPr>
        <w:t>Post Creation &amp; Publishing:</w:t>
      </w:r>
      <w:r w:rsidRPr="00D67D52">
        <w:br/>
        <w:t>Users should be able to create posts with text, images, and videos, as well as edit or delete their content at any time.</w:t>
      </w:r>
    </w:p>
    <w:p w14:paraId="20369AF0" w14:textId="21A84635" w:rsidR="0076685C" w:rsidRPr="00D67D52" w:rsidRDefault="0076685C">
      <w:pPr>
        <w:pStyle w:val="NormalWeb"/>
        <w:numPr>
          <w:ilvl w:val="0"/>
          <w:numId w:val="2"/>
        </w:numPr>
        <w:spacing w:line="360" w:lineRule="auto"/>
      </w:pPr>
      <w:r w:rsidRPr="00D67D52">
        <w:rPr>
          <w:rStyle w:val="Strong"/>
          <w:rFonts w:eastAsiaTheme="majorEastAsia"/>
        </w:rPr>
        <w:t>Personalized Feed Generation:</w:t>
      </w:r>
      <w:r w:rsidRPr="00D67D52">
        <w:br/>
        <w:t>The feed should dynamically aggregate posts from followed users and display them in a personalized order based on recency, relevance, and engagement patterns.</w:t>
      </w:r>
    </w:p>
    <w:p w14:paraId="69E29C83" w14:textId="43F30193" w:rsidR="0076685C" w:rsidRPr="00D67D52" w:rsidRDefault="0076685C">
      <w:pPr>
        <w:pStyle w:val="NormalWeb"/>
        <w:numPr>
          <w:ilvl w:val="0"/>
          <w:numId w:val="2"/>
        </w:numPr>
        <w:spacing w:line="360" w:lineRule="auto"/>
      </w:pPr>
      <w:r w:rsidRPr="00D67D52">
        <w:rPr>
          <w:rStyle w:val="Strong"/>
          <w:rFonts w:eastAsiaTheme="majorEastAsia"/>
        </w:rPr>
        <w:t>Follow / Unfollow System:</w:t>
      </w:r>
      <w:r w:rsidRPr="00D67D52">
        <w:br/>
        <w:t>Users must be able to follow and unfollow others, with their feed updating automatically to include or exclude content from these users.</w:t>
      </w:r>
    </w:p>
    <w:p w14:paraId="359B37B0" w14:textId="27A888E0" w:rsidR="0076685C" w:rsidRPr="00D67D52" w:rsidRDefault="0076685C">
      <w:pPr>
        <w:pStyle w:val="NormalWeb"/>
        <w:numPr>
          <w:ilvl w:val="0"/>
          <w:numId w:val="2"/>
        </w:numPr>
        <w:spacing w:line="360" w:lineRule="auto"/>
      </w:pPr>
      <w:r w:rsidRPr="00D67D52">
        <w:rPr>
          <w:rStyle w:val="Strong"/>
          <w:rFonts w:eastAsiaTheme="majorEastAsia"/>
        </w:rPr>
        <w:t>User Engagement Features:</w:t>
      </w:r>
      <w:r w:rsidRPr="00D67D52">
        <w:br/>
        <w:t>The system must support actions like liking, commenting, sharing, saving posts, and reacting with emojis or responses.</w:t>
      </w:r>
    </w:p>
    <w:p w14:paraId="1EB43C92" w14:textId="62DA25A5" w:rsidR="0076685C" w:rsidRPr="00D67D52" w:rsidRDefault="0076685C">
      <w:pPr>
        <w:pStyle w:val="NormalWeb"/>
        <w:numPr>
          <w:ilvl w:val="0"/>
          <w:numId w:val="2"/>
        </w:numPr>
        <w:spacing w:line="360" w:lineRule="auto"/>
      </w:pPr>
      <w:r w:rsidRPr="00D67D52">
        <w:rPr>
          <w:rStyle w:val="Strong"/>
          <w:rFonts w:eastAsiaTheme="majorEastAsia"/>
        </w:rPr>
        <w:t>Real-Time Notifications:</w:t>
      </w:r>
      <w:r w:rsidRPr="00D67D52">
        <w:br/>
        <w:t>Instant alerts should be sent for likes, comments, new followers, mentions, or direct messages to enhance user interaction.</w:t>
      </w:r>
    </w:p>
    <w:p w14:paraId="03847A85" w14:textId="70112ED6" w:rsidR="0076685C" w:rsidRPr="00D67D52" w:rsidRDefault="0076685C">
      <w:pPr>
        <w:pStyle w:val="NormalWeb"/>
        <w:numPr>
          <w:ilvl w:val="0"/>
          <w:numId w:val="2"/>
        </w:numPr>
        <w:spacing w:line="360" w:lineRule="auto"/>
      </w:pPr>
      <w:r w:rsidRPr="00D67D52">
        <w:rPr>
          <w:rStyle w:val="Strong"/>
          <w:rFonts w:eastAsiaTheme="majorEastAsia"/>
        </w:rPr>
        <w:t>Search &amp; Explore Functionality:</w:t>
      </w:r>
      <w:r w:rsidRPr="00D67D52">
        <w:br/>
        <w:t>Users should be able to search for people, hashtags, or trending posts using keywords, and explore recommended content.</w:t>
      </w:r>
    </w:p>
    <w:p w14:paraId="0C5CECC1" w14:textId="4F67BB50" w:rsidR="0076685C" w:rsidRPr="00D67D52" w:rsidRDefault="0076685C">
      <w:pPr>
        <w:pStyle w:val="NormalWeb"/>
        <w:numPr>
          <w:ilvl w:val="0"/>
          <w:numId w:val="2"/>
        </w:numPr>
        <w:spacing w:line="360" w:lineRule="auto"/>
      </w:pPr>
      <w:r w:rsidRPr="00D67D52">
        <w:rPr>
          <w:rStyle w:val="Strong"/>
          <w:rFonts w:eastAsiaTheme="majorEastAsia"/>
        </w:rPr>
        <w:t>Media Storage &amp; Delivery:</w:t>
      </w:r>
      <w:r w:rsidRPr="00D67D52">
        <w:br/>
        <w:t>All multimedia content (images, videos, stories) should be stored securely and delivered efficiently through Content Delivery Networks (CDNs) like AWS S3 or Cloudflare.</w:t>
      </w:r>
    </w:p>
    <w:p w14:paraId="6BB20A62" w14:textId="77777777" w:rsidR="0076685C" w:rsidRDefault="0076685C" w:rsidP="0076685C">
      <w:pPr>
        <w:pStyle w:val="ListParagraph"/>
        <w:spacing w:line="360" w:lineRule="auto"/>
        <w:jc w:val="both"/>
        <w:rPr>
          <w:sz w:val="24"/>
          <w:szCs w:val="24"/>
          <w:lang w:val="en-IN"/>
        </w:rPr>
      </w:pPr>
    </w:p>
    <w:p w14:paraId="24D7F62A" w14:textId="77777777" w:rsidR="00D67D52" w:rsidRDefault="00D67D52" w:rsidP="0076685C">
      <w:pPr>
        <w:pStyle w:val="ListParagraph"/>
        <w:spacing w:line="360" w:lineRule="auto"/>
        <w:jc w:val="both"/>
        <w:rPr>
          <w:sz w:val="24"/>
          <w:szCs w:val="24"/>
          <w:lang w:val="en-IN"/>
        </w:rPr>
      </w:pPr>
    </w:p>
    <w:p w14:paraId="3043ECAB" w14:textId="77777777" w:rsidR="00D67D52" w:rsidRDefault="00D67D52" w:rsidP="0076685C">
      <w:pPr>
        <w:pStyle w:val="ListParagraph"/>
        <w:spacing w:line="360" w:lineRule="auto"/>
        <w:jc w:val="both"/>
        <w:rPr>
          <w:sz w:val="24"/>
          <w:szCs w:val="24"/>
          <w:lang w:val="en-IN"/>
        </w:rPr>
      </w:pPr>
    </w:p>
    <w:p w14:paraId="4D196B62" w14:textId="77777777" w:rsidR="00D67D52" w:rsidRDefault="00D67D52" w:rsidP="0076685C">
      <w:pPr>
        <w:pStyle w:val="ListParagraph"/>
        <w:spacing w:line="360" w:lineRule="auto"/>
        <w:jc w:val="both"/>
        <w:rPr>
          <w:sz w:val="24"/>
          <w:szCs w:val="24"/>
          <w:lang w:val="en-IN"/>
        </w:rPr>
      </w:pPr>
    </w:p>
    <w:p w14:paraId="2D1AC0B5" w14:textId="77777777" w:rsidR="00D67D52" w:rsidRPr="001F358B" w:rsidRDefault="00D67D52" w:rsidP="0076685C">
      <w:pPr>
        <w:pStyle w:val="ListParagraph"/>
        <w:spacing w:line="360" w:lineRule="auto"/>
        <w:jc w:val="both"/>
        <w:rPr>
          <w:sz w:val="24"/>
          <w:szCs w:val="24"/>
          <w:lang w:val="en-IN"/>
        </w:rPr>
      </w:pPr>
    </w:p>
    <w:p w14:paraId="55592E1C" w14:textId="60327896" w:rsidR="005B0532" w:rsidRPr="001F358B" w:rsidRDefault="005B0532" w:rsidP="001F358B">
      <w:pPr>
        <w:spacing w:line="360" w:lineRule="auto"/>
        <w:jc w:val="both"/>
        <w:rPr>
          <w:sz w:val="24"/>
          <w:szCs w:val="24"/>
          <w:lang w:val="en-IN"/>
        </w:rPr>
      </w:pPr>
    </w:p>
    <w:p w14:paraId="38A3BC2F" w14:textId="7C772B84" w:rsidR="00C54C8F" w:rsidRPr="001F358B" w:rsidRDefault="000D18F6" w:rsidP="001F358B">
      <w:pPr>
        <w:spacing w:line="360" w:lineRule="auto"/>
        <w:jc w:val="both"/>
        <w:rPr>
          <w:b/>
          <w:bCs/>
          <w:sz w:val="28"/>
          <w:szCs w:val="28"/>
          <w:lang w:val="en-IN"/>
        </w:rPr>
      </w:pPr>
      <w:r w:rsidRPr="001F358B">
        <w:rPr>
          <w:b/>
          <w:bCs/>
          <w:sz w:val="28"/>
          <w:szCs w:val="28"/>
          <w:lang w:val="en-IN"/>
        </w:rPr>
        <w:lastRenderedPageBreak/>
        <w:t>Non-Functional Requirements</w:t>
      </w:r>
    </w:p>
    <w:p w14:paraId="133C00A3" w14:textId="2E7943E5"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Scalability:</w:t>
      </w:r>
      <w:r w:rsidRPr="00D67D52">
        <w:rPr>
          <w:sz w:val="24"/>
          <w:szCs w:val="24"/>
          <w:lang w:val="en-IN"/>
        </w:rPr>
        <w:br/>
        <w:t>The system must efficiently support millions of users and billions of daily requests through horizontal scaling, distributed architecture, and load balancing.</w:t>
      </w:r>
    </w:p>
    <w:p w14:paraId="7FF13571" w14:textId="09EDFD0C"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Reliability:</w:t>
      </w:r>
      <w:r w:rsidRPr="00D67D52">
        <w:rPr>
          <w:sz w:val="24"/>
          <w:szCs w:val="24"/>
          <w:lang w:val="en-IN"/>
        </w:rPr>
        <w:br/>
        <w:t>The platform should remain operational even in case of failures by using data replication, continuous monitoring, and automated failover systems.</w:t>
      </w:r>
    </w:p>
    <w:p w14:paraId="639C3426" w14:textId="3549EBBB"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Availability:</w:t>
      </w:r>
      <w:r w:rsidRPr="00D67D52">
        <w:rPr>
          <w:sz w:val="24"/>
          <w:szCs w:val="24"/>
          <w:lang w:val="en-IN"/>
        </w:rPr>
        <w:br/>
        <w:t>The system should achieve at least 99.9% uptime, supported by multi-region deployments and redundant servers to avoid downtime.</w:t>
      </w:r>
    </w:p>
    <w:p w14:paraId="7A8978A2" w14:textId="0E5DC744"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Performance:</w:t>
      </w:r>
      <w:r w:rsidRPr="00D67D52">
        <w:rPr>
          <w:sz w:val="24"/>
          <w:szCs w:val="24"/>
          <w:lang w:val="en-IN"/>
        </w:rPr>
        <w:br/>
        <w:t>The news feed should load in under 2 seconds using caching techniques, async processing, and feed pre-computation to reduce latency.</w:t>
      </w:r>
    </w:p>
    <w:p w14:paraId="06E5CF19" w14:textId="66F093C5"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Security:</w:t>
      </w:r>
      <w:r w:rsidRPr="00D67D52">
        <w:rPr>
          <w:sz w:val="24"/>
          <w:szCs w:val="24"/>
          <w:lang w:val="en-IN"/>
        </w:rPr>
        <w:br/>
        <w:t>All data should be protected using HTTPS, JWT-based authentication, and AES encryption, ensuring users’ privacy and secure communication.</w:t>
      </w:r>
    </w:p>
    <w:p w14:paraId="3946A974" w14:textId="6C565919"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Maintainability:</w:t>
      </w:r>
      <w:r w:rsidRPr="00D67D52">
        <w:rPr>
          <w:sz w:val="24"/>
          <w:szCs w:val="24"/>
          <w:lang w:val="en-IN"/>
        </w:rPr>
        <w:br/>
        <w:t>Microservice-based architecture ensures easy updates, debugging, testing, and independent scaling of services like Feed, Post, and Notification.</w:t>
      </w:r>
    </w:p>
    <w:p w14:paraId="66DFA9E5" w14:textId="7FE597A8" w:rsidR="00D67D52" w:rsidRPr="00D67D52" w:rsidRDefault="00D67D52">
      <w:pPr>
        <w:pStyle w:val="ListParagraph"/>
        <w:numPr>
          <w:ilvl w:val="0"/>
          <w:numId w:val="2"/>
        </w:numPr>
        <w:spacing w:line="360" w:lineRule="auto"/>
        <w:jc w:val="both"/>
        <w:rPr>
          <w:sz w:val="24"/>
          <w:szCs w:val="24"/>
          <w:lang w:val="en-IN"/>
        </w:rPr>
      </w:pPr>
      <w:r w:rsidRPr="00D67D52">
        <w:rPr>
          <w:sz w:val="24"/>
          <w:szCs w:val="24"/>
          <w:lang w:val="en-IN"/>
        </w:rPr>
        <w:t>Consistency:</w:t>
      </w:r>
      <w:r w:rsidRPr="00D67D52">
        <w:rPr>
          <w:sz w:val="24"/>
          <w:szCs w:val="24"/>
          <w:lang w:val="en-IN"/>
        </w:rPr>
        <w:br/>
        <w:t>Eventual consistency must be maintained across distributed databases using asynchronous messaging queues like Kafka or RabbitMQ.</w:t>
      </w:r>
    </w:p>
    <w:p w14:paraId="2D859F78" w14:textId="1454C28F" w:rsidR="00D67D52" w:rsidRDefault="00D67D52">
      <w:pPr>
        <w:pStyle w:val="ListParagraph"/>
        <w:numPr>
          <w:ilvl w:val="0"/>
          <w:numId w:val="2"/>
        </w:numPr>
        <w:spacing w:line="360" w:lineRule="auto"/>
        <w:jc w:val="both"/>
        <w:rPr>
          <w:sz w:val="24"/>
          <w:szCs w:val="24"/>
          <w:lang w:val="en-IN"/>
        </w:rPr>
      </w:pPr>
      <w:r w:rsidRPr="00D67D52">
        <w:rPr>
          <w:sz w:val="24"/>
          <w:szCs w:val="24"/>
          <w:lang w:val="en-IN"/>
        </w:rPr>
        <w:t>Usability:</w:t>
      </w:r>
      <w:r w:rsidRPr="00D67D52">
        <w:rPr>
          <w:sz w:val="24"/>
          <w:szCs w:val="24"/>
          <w:lang w:val="en-IN"/>
        </w:rPr>
        <w:br/>
        <w:t>The interface must be simple, intuitive, responsive, and optimized for maximum user engagement across devices.</w:t>
      </w:r>
    </w:p>
    <w:p w14:paraId="6FB21A04" w14:textId="77777777" w:rsidR="00B5285C" w:rsidRDefault="00B5285C" w:rsidP="00B5285C">
      <w:pPr>
        <w:spacing w:line="360" w:lineRule="auto"/>
        <w:jc w:val="both"/>
        <w:rPr>
          <w:sz w:val="24"/>
          <w:szCs w:val="24"/>
          <w:lang w:val="en-IN"/>
        </w:rPr>
      </w:pPr>
    </w:p>
    <w:p w14:paraId="3E36960A" w14:textId="77777777" w:rsidR="00B5285C" w:rsidRDefault="00B5285C" w:rsidP="00B5285C">
      <w:pPr>
        <w:spacing w:line="360" w:lineRule="auto"/>
        <w:jc w:val="both"/>
        <w:rPr>
          <w:sz w:val="24"/>
          <w:szCs w:val="24"/>
          <w:lang w:val="en-IN"/>
        </w:rPr>
      </w:pPr>
    </w:p>
    <w:p w14:paraId="20084FED" w14:textId="77777777" w:rsidR="00B5285C" w:rsidRDefault="00B5285C" w:rsidP="00B5285C">
      <w:pPr>
        <w:spacing w:line="360" w:lineRule="auto"/>
        <w:jc w:val="both"/>
        <w:rPr>
          <w:sz w:val="24"/>
          <w:szCs w:val="24"/>
          <w:lang w:val="en-IN"/>
        </w:rPr>
      </w:pPr>
    </w:p>
    <w:p w14:paraId="5E05D6EF" w14:textId="77777777" w:rsidR="00B5285C" w:rsidRDefault="00B5285C" w:rsidP="00B5285C">
      <w:pPr>
        <w:spacing w:line="360" w:lineRule="auto"/>
        <w:jc w:val="both"/>
        <w:rPr>
          <w:sz w:val="24"/>
          <w:szCs w:val="24"/>
          <w:lang w:val="en-IN"/>
        </w:rPr>
      </w:pPr>
    </w:p>
    <w:p w14:paraId="03D36EB5" w14:textId="77777777" w:rsidR="00B5285C" w:rsidRDefault="00B5285C" w:rsidP="00B5285C">
      <w:pPr>
        <w:spacing w:line="360" w:lineRule="auto"/>
        <w:jc w:val="both"/>
        <w:rPr>
          <w:sz w:val="24"/>
          <w:szCs w:val="24"/>
          <w:lang w:val="en-IN"/>
        </w:rPr>
      </w:pPr>
    </w:p>
    <w:p w14:paraId="0A1A1082" w14:textId="77777777" w:rsidR="00B5285C" w:rsidRDefault="00B5285C" w:rsidP="00B5285C">
      <w:pPr>
        <w:spacing w:line="360" w:lineRule="auto"/>
        <w:jc w:val="both"/>
        <w:rPr>
          <w:sz w:val="24"/>
          <w:szCs w:val="24"/>
          <w:lang w:val="en-IN"/>
        </w:rPr>
      </w:pPr>
    </w:p>
    <w:p w14:paraId="5C2EEBD1" w14:textId="77777777" w:rsidR="00B5285C" w:rsidRDefault="00B5285C" w:rsidP="00B5285C">
      <w:pPr>
        <w:spacing w:line="360" w:lineRule="auto"/>
        <w:jc w:val="both"/>
        <w:rPr>
          <w:sz w:val="24"/>
          <w:szCs w:val="24"/>
          <w:lang w:val="en-IN"/>
        </w:rPr>
      </w:pPr>
    </w:p>
    <w:p w14:paraId="62380F83" w14:textId="77777777" w:rsidR="00B5285C" w:rsidRDefault="00B5285C" w:rsidP="00B5285C">
      <w:pPr>
        <w:spacing w:line="360" w:lineRule="auto"/>
        <w:jc w:val="both"/>
        <w:rPr>
          <w:sz w:val="24"/>
          <w:szCs w:val="24"/>
          <w:lang w:val="en-IN"/>
        </w:rPr>
      </w:pPr>
    </w:p>
    <w:p w14:paraId="7B6236B2" w14:textId="77777777" w:rsidR="00B5285C" w:rsidRDefault="00B5285C" w:rsidP="00B5285C">
      <w:pPr>
        <w:spacing w:line="360" w:lineRule="auto"/>
        <w:jc w:val="both"/>
        <w:rPr>
          <w:sz w:val="24"/>
          <w:szCs w:val="24"/>
          <w:lang w:val="en-IN"/>
        </w:rPr>
      </w:pPr>
    </w:p>
    <w:p w14:paraId="0984281B" w14:textId="77777777" w:rsidR="00B5285C" w:rsidRDefault="00B5285C" w:rsidP="00B5285C">
      <w:pPr>
        <w:spacing w:line="360" w:lineRule="auto"/>
        <w:jc w:val="both"/>
        <w:rPr>
          <w:sz w:val="24"/>
          <w:szCs w:val="24"/>
          <w:lang w:val="en-IN"/>
        </w:rPr>
      </w:pPr>
    </w:p>
    <w:p w14:paraId="74822CF5" w14:textId="77777777" w:rsidR="00B5285C" w:rsidRPr="00663F26" w:rsidRDefault="00B5285C" w:rsidP="00B5285C">
      <w:pPr>
        <w:spacing w:line="360" w:lineRule="auto"/>
        <w:jc w:val="both"/>
        <w:rPr>
          <w:b/>
          <w:bCs/>
          <w:sz w:val="32"/>
          <w:szCs w:val="32"/>
          <w:lang w:val="en-IN"/>
        </w:rPr>
      </w:pPr>
      <w:r w:rsidRPr="001F358B">
        <w:rPr>
          <w:b/>
          <w:bCs/>
          <w:sz w:val="32"/>
          <w:szCs w:val="32"/>
          <w:lang w:val="en-IN"/>
        </w:rPr>
        <w:lastRenderedPageBreak/>
        <w:t>4. High-Level Design</w:t>
      </w:r>
    </w:p>
    <w:p w14:paraId="41039D41" w14:textId="77777777" w:rsidR="00B5285C" w:rsidRPr="00D67D52" w:rsidRDefault="00B5285C" w:rsidP="00B5285C">
      <w:pPr>
        <w:spacing w:line="360" w:lineRule="auto"/>
        <w:jc w:val="both"/>
        <w:rPr>
          <w:sz w:val="24"/>
          <w:szCs w:val="24"/>
          <w:lang w:val="en-IN"/>
        </w:rPr>
      </w:pPr>
      <w:r w:rsidRPr="00D67D52">
        <w:rPr>
          <w:sz w:val="24"/>
          <w:szCs w:val="24"/>
          <w:lang w:val="en-IN"/>
        </w:rPr>
        <w:t>The Social Media News Feed System follows a microservices architecture, where each service works independently and communicates through APIs or messaging queues. This enables scalability, modularity, and fault tolerance — essential for handling millions of users and posts.</w:t>
      </w:r>
    </w:p>
    <w:p w14:paraId="42B48FF8" w14:textId="77777777" w:rsidR="00B5285C" w:rsidRDefault="00B5285C" w:rsidP="00B5285C">
      <w:pPr>
        <w:spacing w:line="360" w:lineRule="auto"/>
        <w:jc w:val="both"/>
        <w:rPr>
          <w:sz w:val="24"/>
          <w:szCs w:val="24"/>
          <w:lang w:val="en-IN"/>
        </w:rPr>
      </w:pPr>
    </w:p>
    <w:p w14:paraId="4CB91C5E" w14:textId="46252C02" w:rsidR="00B5285C" w:rsidRPr="00B5285C" w:rsidRDefault="00B5285C" w:rsidP="00B5285C">
      <w:pPr>
        <w:spacing w:line="360" w:lineRule="auto"/>
        <w:jc w:val="both"/>
        <w:rPr>
          <w:b/>
          <w:bCs/>
          <w:sz w:val="28"/>
          <w:szCs w:val="28"/>
          <w:lang w:val="en-IN"/>
        </w:rPr>
      </w:pPr>
      <w:r w:rsidRPr="00D67D52">
        <w:rPr>
          <w:b/>
          <w:bCs/>
          <w:sz w:val="28"/>
          <w:szCs w:val="28"/>
          <w:lang w:val="en-IN"/>
        </w:rPr>
        <w:t>Major Components:</w:t>
      </w:r>
    </w:p>
    <w:p w14:paraId="50864ED9" w14:textId="77777777" w:rsidR="00B5285C" w:rsidRDefault="00B5285C" w:rsidP="00B5285C">
      <w:pPr>
        <w:pStyle w:val="NormalWeb"/>
        <w:spacing w:line="360" w:lineRule="auto"/>
      </w:pPr>
      <w:r>
        <w:rPr>
          <w:rStyle w:val="Strong"/>
          <w:rFonts w:eastAsiaTheme="majorEastAsia"/>
        </w:rPr>
        <w:t>1. Client (Web / Mobile App):</w:t>
      </w:r>
      <w:r>
        <w:br/>
        <w:t>User interface for viewing feed, posting content, following users, liking posts, commenting, sharing, and receiving notifications.</w:t>
      </w:r>
    </w:p>
    <w:p w14:paraId="4B8BB499" w14:textId="77777777" w:rsidR="00B5285C" w:rsidRDefault="00B5285C" w:rsidP="00B5285C">
      <w:pPr>
        <w:pStyle w:val="NormalWeb"/>
        <w:spacing w:line="360" w:lineRule="auto"/>
      </w:pPr>
      <w:r>
        <w:rPr>
          <w:rStyle w:val="Strong"/>
          <w:rFonts w:eastAsiaTheme="majorEastAsia"/>
        </w:rPr>
        <w:t>2. API Gateway / Load Balancer:</w:t>
      </w:r>
      <w:r>
        <w:br/>
        <w:t>Handles all incoming requests, routes them to the correct service, applies authentication, and distributes traffic evenly.</w:t>
      </w:r>
    </w:p>
    <w:p w14:paraId="499C1C49" w14:textId="77777777" w:rsidR="00B5285C" w:rsidRDefault="00B5285C" w:rsidP="00B5285C">
      <w:pPr>
        <w:pStyle w:val="NormalWeb"/>
        <w:spacing w:line="360" w:lineRule="auto"/>
      </w:pPr>
      <w:r>
        <w:rPr>
          <w:rStyle w:val="Strong"/>
          <w:rFonts w:eastAsiaTheme="majorEastAsia"/>
        </w:rPr>
        <w:t>3. User Service:</w:t>
      </w:r>
      <w:r>
        <w:br/>
        <w:t>Manages user registration, login, authentication, profile updates, privacy settings, followers, and following data.</w:t>
      </w:r>
    </w:p>
    <w:p w14:paraId="04F5FA09" w14:textId="77777777" w:rsidR="00B5285C" w:rsidRDefault="00B5285C" w:rsidP="00B5285C">
      <w:pPr>
        <w:pStyle w:val="NormalWeb"/>
        <w:spacing w:line="360" w:lineRule="auto"/>
      </w:pPr>
      <w:r>
        <w:rPr>
          <w:rStyle w:val="Strong"/>
          <w:rFonts w:eastAsiaTheme="majorEastAsia"/>
        </w:rPr>
        <w:t>4. Post Service:</w:t>
      </w:r>
      <w:r>
        <w:br/>
        <w:t>Handles creation, editing, deletion, and retrieval of text, image, and video posts. Stores post details securely.</w:t>
      </w:r>
    </w:p>
    <w:p w14:paraId="6B85D2C1" w14:textId="77777777" w:rsidR="00B5285C" w:rsidRDefault="00B5285C" w:rsidP="00B5285C">
      <w:pPr>
        <w:pStyle w:val="NormalWeb"/>
        <w:spacing w:line="360" w:lineRule="auto"/>
      </w:pPr>
      <w:r>
        <w:rPr>
          <w:rStyle w:val="Strong"/>
          <w:rFonts w:eastAsiaTheme="majorEastAsia"/>
        </w:rPr>
        <w:t>5. Feed Service:</w:t>
      </w:r>
      <w:r>
        <w:br/>
        <w:t>Collects posts from followed users, ranks them by relevance and recency, and generates personalized news feeds using caching and algorithms.</w:t>
      </w:r>
    </w:p>
    <w:p w14:paraId="07F32BC1" w14:textId="77777777" w:rsidR="00B5285C" w:rsidRDefault="00B5285C" w:rsidP="00B5285C">
      <w:pPr>
        <w:pStyle w:val="NormalWeb"/>
        <w:spacing w:line="360" w:lineRule="auto"/>
      </w:pPr>
      <w:r>
        <w:rPr>
          <w:rStyle w:val="Strong"/>
          <w:rFonts w:eastAsiaTheme="majorEastAsia"/>
        </w:rPr>
        <w:t>6. Notification Service:</w:t>
      </w:r>
      <w:r>
        <w:br/>
        <w:t>Sends real-time alerts for likes, comments, follows, mentions, and shares using asynchronous processing.</w:t>
      </w:r>
    </w:p>
    <w:p w14:paraId="16E2457C" w14:textId="77777777" w:rsidR="00B5285C" w:rsidRDefault="00B5285C" w:rsidP="00B5285C">
      <w:pPr>
        <w:pStyle w:val="NormalWeb"/>
        <w:spacing w:line="360" w:lineRule="auto"/>
      </w:pPr>
      <w:r>
        <w:rPr>
          <w:rStyle w:val="Strong"/>
          <w:rFonts w:eastAsiaTheme="majorEastAsia"/>
        </w:rPr>
        <w:t>7. Cache Layer (Redis / Memcached):</w:t>
      </w:r>
      <w:r>
        <w:br/>
        <w:t>Stores frequently accessed feeds, recent posts, and popular content to reduce database load and increase speed.</w:t>
      </w:r>
    </w:p>
    <w:p w14:paraId="01906CA2" w14:textId="77777777" w:rsidR="00B5285C" w:rsidRDefault="00B5285C" w:rsidP="00B5285C">
      <w:pPr>
        <w:pStyle w:val="NormalWeb"/>
        <w:spacing w:line="360" w:lineRule="auto"/>
      </w:pPr>
      <w:r>
        <w:rPr>
          <w:rStyle w:val="Strong"/>
          <w:rFonts w:eastAsiaTheme="majorEastAsia"/>
        </w:rPr>
        <w:lastRenderedPageBreak/>
        <w:t>8. Message Queue (Kafka / RabbitMQ):</w:t>
      </w:r>
      <w:r>
        <w:br/>
        <w:t>Enables asynchronous event-driven communication between services, such as new posts triggering feed updates and notifications.</w:t>
      </w:r>
    </w:p>
    <w:p w14:paraId="1CA43A60" w14:textId="77777777" w:rsidR="00B5285C" w:rsidRDefault="00B5285C" w:rsidP="00B5285C">
      <w:pPr>
        <w:pStyle w:val="NormalWeb"/>
        <w:spacing w:line="360" w:lineRule="auto"/>
      </w:pPr>
      <w:r>
        <w:rPr>
          <w:rStyle w:val="Strong"/>
          <w:rFonts w:eastAsiaTheme="majorEastAsia"/>
        </w:rPr>
        <w:t>9. Database Layer:</w:t>
      </w:r>
    </w:p>
    <w:p w14:paraId="63603F34" w14:textId="77777777" w:rsidR="00B5285C" w:rsidRDefault="00B5285C">
      <w:pPr>
        <w:pStyle w:val="NormalWeb"/>
        <w:numPr>
          <w:ilvl w:val="0"/>
          <w:numId w:val="2"/>
        </w:numPr>
        <w:spacing w:line="360" w:lineRule="auto"/>
      </w:pPr>
      <w:r>
        <w:rPr>
          <w:rStyle w:val="Strong"/>
          <w:rFonts w:eastAsiaTheme="majorEastAsia"/>
        </w:rPr>
        <w:t>Relational DB (MySQL / PostgreSQL):</w:t>
      </w:r>
      <w:r>
        <w:t xml:space="preserve"> Stores user accounts, profiles, and follower relationships.</w:t>
      </w:r>
    </w:p>
    <w:p w14:paraId="7E659A6C" w14:textId="77777777" w:rsidR="00B5285C" w:rsidRDefault="00B5285C">
      <w:pPr>
        <w:pStyle w:val="NormalWeb"/>
        <w:numPr>
          <w:ilvl w:val="0"/>
          <w:numId w:val="2"/>
        </w:numPr>
        <w:spacing w:line="360" w:lineRule="auto"/>
      </w:pPr>
      <w:r>
        <w:rPr>
          <w:rStyle w:val="Strong"/>
          <w:rFonts w:eastAsiaTheme="majorEastAsia"/>
        </w:rPr>
        <w:t>NoSQL DB (MongoDB / Cassandra):</w:t>
      </w:r>
      <w:r>
        <w:t xml:space="preserve"> Stores posts, feeds, and large-scale content data.</w:t>
      </w:r>
    </w:p>
    <w:p w14:paraId="1AE21261" w14:textId="77777777" w:rsidR="00B5285C" w:rsidRDefault="00B5285C">
      <w:pPr>
        <w:pStyle w:val="NormalWeb"/>
        <w:numPr>
          <w:ilvl w:val="0"/>
          <w:numId w:val="2"/>
        </w:numPr>
        <w:spacing w:line="360" w:lineRule="auto"/>
      </w:pPr>
      <w:r>
        <w:rPr>
          <w:rStyle w:val="Strong"/>
          <w:rFonts w:eastAsiaTheme="majorEastAsia"/>
        </w:rPr>
        <w:t>CDN (AWS S3 / Cloudflare):</w:t>
      </w:r>
      <w:r>
        <w:t xml:space="preserve"> Stores and delivers media files (images, videos) globally with low latency.</w:t>
      </w:r>
    </w:p>
    <w:p w14:paraId="10EDD5FD" w14:textId="77777777" w:rsidR="00B5285C" w:rsidRPr="00B5285C" w:rsidRDefault="00B5285C" w:rsidP="00B5285C">
      <w:pPr>
        <w:pStyle w:val="NormalWeb"/>
        <w:spacing w:line="360" w:lineRule="auto"/>
        <w:rPr>
          <w:b/>
          <w:bCs/>
          <w:sz w:val="28"/>
          <w:szCs w:val="28"/>
        </w:rPr>
      </w:pPr>
      <w:r w:rsidRPr="00B5285C">
        <w:rPr>
          <w:b/>
          <w:bCs/>
          <w:sz w:val="28"/>
          <w:szCs w:val="28"/>
        </w:rPr>
        <w:t>Data Flow Overview</w:t>
      </w:r>
    </w:p>
    <w:p w14:paraId="24FA088D" w14:textId="3BBE5C75" w:rsidR="00B5285C" w:rsidRPr="00B5285C" w:rsidRDefault="00B5285C" w:rsidP="00B5285C">
      <w:pPr>
        <w:pStyle w:val="NormalWeb"/>
        <w:spacing w:line="360" w:lineRule="auto"/>
      </w:pPr>
      <w:r w:rsidRPr="00B5285C">
        <w:t>1. Feed Request (User Opens App)</w:t>
      </w:r>
    </w:p>
    <w:p w14:paraId="2726CA90" w14:textId="77777777" w:rsidR="00B5285C" w:rsidRPr="00B5285C" w:rsidRDefault="00B5285C">
      <w:pPr>
        <w:pStyle w:val="NormalWeb"/>
        <w:numPr>
          <w:ilvl w:val="0"/>
          <w:numId w:val="9"/>
        </w:numPr>
        <w:spacing w:line="360" w:lineRule="auto"/>
      </w:pPr>
      <w:r w:rsidRPr="00B5285C">
        <w:t>User opens app and requests their news feed</w:t>
      </w:r>
    </w:p>
    <w:p w14:paraId="1635B8C7" w14:textId="77777777" w:rsidR="00B5285C" w:rsidRPr="00B5285C" w:rsidRDefault="00B5285C">
      <w:pPr>
        <w:pStyle w:val="NormalWeb"/>
        <w:numPr>
          <w:ilvl w:val="0"/>
          <w:numId w:val="9"/>
        </w:numPr>
        <w:spacing w:line="360" w:lineRule="auto"/>
      </w:pPr>
      <w:r w:rsidRPr="00B5285C">
        <w:t>Request is sent to API Gateway</w:t>
      </w:r>
    </w:p>
    <w:p w14:paraId="25FE6231" w14:textId="77777777" w:rsidR="00B5285C" w:rsidRPr="00B5285C" w:rsidRDefault="00B5285C">
      <w:pPr>
        <w:pStyle w:val="NormalWeb"/>
        <w:numPr>
          <w:ilvl w:val="0"/>
          <w:numId w:val="9"/>
        </w:numPr>
        <w:spacing w:line="360" w:lineRule="auto"/>
      </w:pPr>
      <w:r w:rsidRPr="00B5285C">
        <w:t>API Gateway forwards request to Feed Service</w:t>
      </w:r>
    </w:p>
    <w:p w14:paraId="2B09B89C" w14:textId="77777777" w:rsidR="00B5285C" w:rsidRPr="00B5285C" w:rsidRDefault="00B5285C">
      <w:pPr>
        <w:pStyle w:val="NormalWeb"/>
        <w:numPr>
          <w:ilvl w:val="0"/>
          <w:numId w:val="9"/>
        </w:numPr>
        <w:spacing w:line="360" w:lineRule="auto"/>
      </w:pPr>
      <w:r w:rsidRPr="00B5285C">
        <w:t>Feed Service checks Cache</w:t>
      </w:r>
    </w:p>
    <w:p w14:paraId="2EFC051A" w14:textId="77777777" w:rsidR="00B5285C" w:rsidRPr="00B5285C" w:rsidRDefault="00B5285C">
      <w:pPr>
        <w:pStyle w:val="NormalWeb"/>
        <w:numPr>
          <w:ilvl w:val="1"/>
          <w:numId w:val="9"/>
        </w:numPr>
        <w:spacing w:line="360" w:lineRule="auto"/>
      </w:pPr>
      <w:r w:rsidRPr="00B5285C">
        <w:t>If feed exists → returns cached feed instantly</w:t>
      </w:r>
    </w:p>
    <w:p w14:paraId="155C746A" w14:textId="77777777" w:rsidR="00B5285C" w:rsidRPr="00B5285C" w:rsidRDefault="00B5285C">
      <w:pPr>
        <w:pStyle w:val="NormalWeb"/>
        <w:numPr>
          <w:ilvl w:val="1"/>
          <w:numId w:val="9"/>
        </w:numPr>
        <w:spacing w:line="360" w:lineRule="auto"/>
      </w:pPr>
      <w:r w:rsidRPr="00B5285C">
        <w:t>If not in cache → fetches posts from Post Service</w:t>
      </w:r>
    </w:p>
    <w:p w14:paraId="16EAC24E" w14:textId="77777777" w:rsidR="00B5285C" w:rsidRPr="00B5285C" w:rsidRDefault="00B5285C">
      <w:pPr>
        <w:pStyle w:val="NormalWeb"/>
        <w:numPr>
          <w:ilvl w:val="0"/>
          <w:numId w:val="9"/>
        </w:numPr>
        <w:spacing w:line="360" w:lineRule="auto"/>
      </w:pPr>
      <w:r w:rsidRPr="00B5285C">
        <w:t>Feed Service applies ranking algorithm (recency, relevance, engagement)</w:t>
      </w:r>
    </w:p>
    <w:p w14:paraId="1EFB8999" w14:textId="0837977F" w:rsidR="00B5285C" w:rsidRPr="00B5285C" w:rsidRDefault="00B5285C">
      <w:pPr>
        <w:pStyle w:val="NormalWeb"/>
        <w:numPr>
          <w:ilvl w:val="0"/>
          <w:numId w:val="9"/>
        </w:numPr>
        <w:spacing w:line="360" w:lineRule="auto"/>
      </w:pPr>
      <w:r w:rsidRPr="00B5285C">
        <w:t>Feed is delivered to the user and stored in cache for faster access</w:t>
      </w:r>
    </w:p>
    <w:p w14:paraId="32DA8408" w14:textId="77777777" w:rsidR="00B5285C" w:rsidRPr="00B5285C" w:rsidRDefault="00B5285C" w:rsidP="00B5285C">
      <w:pPr>
        <w:pStyle w:val="NormalWeb"/>
        <w:spacing w:line="360" w:lineRule="auto"/>
      </w:pPr>
      <w:r w:rsidRPr="00B5285C">
        <w:t>2. Posting New Content</w:t>
      </w:r>
    </w:p>
    <w:p w14:paraId="0407EB65" w14:textId="77777777" w:rsidR="00B5285C" w:rsidRPr="00B5285C" w:rsidRDefault="00B5285C">
      <w:pPr>
        <w:pStyle w:val="NormalWeb"/>
        <w:numPr>
          <w:ilvl w:val="0"/>
          <w:numId w:val="10"/>
        </w:numPr>
        <w:spacing w:line="360" w:lineRule="auto"/>
      </w:pPr>
      <w:r w:rsidRPr="00B5285C">
        <w:t>User creates a post (text, image, video)</w:t>
      </w:r>
    </w:p>
    <w:p w14:paraId="3EDE35EB" w14:textId="77777777" w:rsidR="00B5285C" w:rsidRPr="00B5285C" w:rsidRDefault="00B5285C">
      <w:pPr>
        <w:pStyle w:val="NormalWeb"/>
        <w:numPr>
          <w:ilvl w:val="0"/>
          <w:numId w:val="10"/>
        </w:numPr>
        <w:spacing w:line="360" w:lineRule="auto"/>
      </w:pPr>
      <w:r w:rsidRPr="00B5285C">
        <w:t>Request forwarded from API Gateway to Post Service</w:t>
      </w:r>
    </w:p>
    <w:p w14:paraId="6DC742FF" w14:textId="77777777" w:rsidR="00B5285C" w:rsidRPr="00B5285C" w:rsidRDefault="00B5285C">
      <w:pPr>
        <w:pStyle w:val="NormalWeb"/>
        <w:numPr>
          <w:ilvl w:val="0"/>
          <w:numId w:val="10"/>
        </w:numPr>
        <w:spacing w:line="360" w:lineRule="auto"/>
      </w:pPr>
      <w:r w:rsidRPr="00B5285C">
        <w:t>Post metadata stored in NoSQL database</w:t>
      </w:r>
    </w:p>
    <w:p w14:paraId="10622D8C" w14:textId="77777777" w:rsidR="00B5285C" w:rsidRPr="00B5285C" w:rsidRDefault="00B5285C">
      <w:pPr>
        <w:pStyle w:val="NormalWeb"/>
        <w:numPr>
          <w:ilvl w:val="0"/>
          <w:numId w:val="10"/>
        </w:numPr>
        <w:spacing w:line="360" w:lineRule="auto"/>
      </w:pPr>
      <w:r w:rsidRPr="00B5285C">
        <w:t>Media stored in CDN (AWS S3 / Cloudflare)</w:t>
      </w:r>
    </w:p>
    <w:p w14:paraId="2179FF8B" w14:textId="77777777" w:rsidR="00B5285C" w:rsidRPr="00B5285C" w:rsidRDefault="00B5285C">
      <w:pPr>
        <w:pStyle w:val="NormalWeb"/>
        <w:numPr>
          <w:ilvl w:val="0"/>
          <w:numId w:val="10"/>
        </w:numPr>
        <w:spacing w:line="360" w:lineRule="auto"/>
      </w:pPr>
      <w:r w:rsidRPr="00B5285C">
        <w:t>Post Service publishes event to Message Queue</w:t>
      </w:r>
    </w:p>
    <w:p w14:paraId="604D4D5D" w14:textId="77777777" w:rsidR="00B5285C" w:rsidRPr="00B5285C" w:rsidRDefault="00B5285C">
      <w:pPr>
        <w:pStyle w:val="NormalWeb"/>
        <w:numPr>
          <w:ilvl w:val="0"/>
          <w:numId w:val="10"/>
        </w:numPr>
        <w:spacing w:line="360" w:lineRule="auto"/>
      </w:pPr>
      <w:r w:rsidRPr="00B5285C">
        <w:t>Feed Service updates followers’ feeds</w:t>
      </w:r>
    </w:p>
    <w:p w14:paraId="109DC8C6" w14:textId="77777777" w:rsidR="00B5285C" w:rsidRPr="00B5285C" w:rsidRDefault="00B5285C">
      <w:pPr>
        <w:pStyle w:val="NormalWeb"/>
        <w:numPr>
          <w:ilvl w:val="0"/>
          <w:numId w:val="10"/>
        </w:numPr>
        <w:spacing w:line="360" w:lineRule="auto"/>
      </w:pPr>
      <w:r w:rsidRPr="00B5285C">
        <w:t>Notification Service sends alerts to followers</w:t>
      </w:r>
    </w:p>
    <w:p w14:paraId="102BFB32" w14:textId="57BB91D1" w:rsidR="00B5285C" w:rsidRPr="00B5285C" w:rsidRDefault="00B5285C" w:rsidP="00B5285C">
      <w:pPr>
        <w:pStyle w:val="NormalWeb"/>
        <w:spacing w:line="360" w:lineRule="auto"/>
      </w:pPr>
    </w:p>
    <w:p w14:paraId="0250678A" w14:textId="77777777" w:rsidR="00B5285C" w:rsidRPr="00B5285C" w:rsidRDefault="00B5285C" w:rsidP="00B5285C">
      <w:pPr>
        <w:pStyle w:val="NormalWeb"/>
        <w:spacing w:line="360" w:lineRule="auto"/>
      </w:pPr>
      <w:r w:rsidRPr="00B5285C">
        <w:lastRenderedPageBreak/>
        <w:t>3. Notifications Flow</w:t>
      </w:r>
    </w:p>
    <w:p w14:paraId="61A0B95A" w14:textId="77777777" w:rsidR="00B5285C" w:rsidRPr="00B5285C" w:rsidRDefault="00B5285C">
      <w:pPr>
        <w:pStyle w:val="NormalWeb"/>
        <w:numPr>
          <w:ilvl w:val="0"/>
          <w:numId w:val="11"/>
        </w:numPr>
        <w:spacing w:line="360" w:lineRule="auto"/>
      </w:pPr>
      <w:r w:rsidRPr="00B5285C">
        <w:t>User action (like, comment, follow, mention) triggers an event</w:t>
      </w:r>
    </w:p>
    <w:p w14:paraId="6DF38F95" w14:textId="77777777" w:rsidR="00B5285C" w:rsidRPr="00B5285C" w:rsidRDefault="00B5285C">
      <w:pPr>
        <w:pStyle w:val="NormalWeb"/>
        <w:numPr>
          <w:ilvl w:val="0"/>
          <w:numId w:val="11"/>
        </w:numPr>
        <w:spacing w:line="360" w:lineRule="auto"/>
      </w:pPr>
      <w:r w:rsidRPr="00B5285C">
        <w:t>Event is received by Notification Service</w:t>
      </w:r>
    </w:p>
    <w:p w14:paraId="33D82876" w14:textId="77777777" w:rsidR="00B5285C" w:rsidRPr="00B5285C" w:rsidRDefault="00B5285C">
      <w:pPr>
        <w:pStyle w:val="NormalWeb"/>
        <w:numPr>
          <w:ilvl w:val="0"/>
          <w:numId w:val="11"/>
        </w:numPr>
        <w:spacing w:line="360" w:lineRule="auto"/>
      </w:pPr>
      <w:r w:rsidRPr="00B5285C">
        <w:t>Notification Service sends real-time push notifications or alerts</w:t>
      </w:r>
    </w:p>
    <w:p w14:paraId="1F69C488" w14:textId="280493C5" w:rsidR="00B5285C" w:rsidRPr="00B5285C" w:rsidRDefault="00B5285C">
      <w:pPr>
        <w:pStyle w:val="NormalWeb"/>
        <w:numPr>
          <w:ilvl w:val="0"/>
          <w:numId w:val="11"/>
        </w:numPr>
        <w:spacing w:line="360" w:lineRule="auto"/>
      </w:pPr>
      <w:r w:rsidRPr="00B5285C">
        <w:t>Users receive updates without refreshing the app</w:t>
      </w:r>
    </w:p>
    <w:p w14:paraId="37A55E9D" w14:textId="77777777" w:rsidR="00B5285C" w:rsidRPr="00B5285C" w:rsidRDefault="00B5285C" w:rsidP="00B5285C">
      <w:pPr>
        <w:pStyle w:val="NormalWeb"/>
        <w:spacing w:line="360" w:lineRule="auto"/>
      </w:pPr>
      <w:r w:rsidRPr="00B5285C">
        <w:t>4. Caching &amp; Performance Handling</w:t>
      </w:r>
    </w:p>
    <w:p w14:paraId="5E2B7244" w14:textId="77777777" w:rsidR="00B5285C" w:rsidRPr="00B5285C" w:rsidRDefault="00B5285C">
      <w:pPr>
        <w:pStyle w:val="NormalWeb"/>
        <w:numPr>
          <w:ilvl w:val="0"/>
          <w:numId w:val="12"/>
        </w:numPr>
        <w:spacing w:line="360" w:lineRule="auto"/>
      </w:pPr>
      <w:r w:rsidRPr="00B5285C">
        <w:t>Hot feeds, trending posts, and recent activity stored in Redis/Memcached</w:t>
      </w:r>
    </w:p>
    <w:p w14:paraId="43CB949D" w14:textId="77777777" w:rsidR="00B5285C" w:rsidRPr="00B5285C" w:rsidRDefault="00B5285C">
      <w:pPr>
        <w:pStyle w:val="NormalWeb"/>
        <w:numPr>
          <w:ilvl w:val="0"/>
          <w:numId w:val="12"/>
        </w:numPr>
        <w:spacing w:line="360" w:lineRule="auto"/>
      </w:pPr>
      <w:r w:rsidRPr="00B5285C">
        <w:t>Reduces repetitive database queries</w:t>
      </w:r>
    </w:p>
    <w:p w14:paraId="4E0BB637" w14:textId="078E77EC" w:rsidR="00B5285C" w:rsidRPr="00B5285C" w:rsidRDefault="00B5285C">
      <w:pPr>
        <w:pStyle w:val="NormalWeb"/>
        <w:numPr>
          <w:ilvl w:val="0"/>
          <w:numId w:val="12"/>
        </w:numPr>
        <w:spacing w:line="360" w:lineRule="auto"/>
      </w:pPr>
      <w:r w:rsidRPr="00B5285C">
        <w:t>Ensures feed loads within 1–2 seconds</w:t>
      </w:r>
    </w:p>
    <w:p w14:paraId="325A312D" w14:textId="77777777" w:rsidR="00B5285C" w:rsidRPr="00B5285C" w:rsidRDefault="00B5285C" w:rsidP="00B5285C">
      <w:pPr>
        <w:pStyle w:val="NormalWeb"/>
        <w:spacing w:line="360" w:lineRule="auto"/>
      </w:pPr>
      <w:r w:rsidRPr="00B5285C">
        <w:t>5. Media Delivery Flow</w:t>
      </w:r>
    </w:p>
    <w:p w14:paraId="491D52FB" w14:textId="77777777" w:rsidR="00B5285C" w:rsidRPr="00B5285C" w:rsidRDefault="00B5285C">
      <w:pPr>
        <w:pStyle w:val="NormalWeb"/>
        <w:numPr>
          <w:ilvl w:val="0"/>
          <w:numId w:val="13"/>
        </w:numPr>
        <w:spacing w:line="360" w:lineRule="auto"/>
      </w:pPr>
      <w:r w:rsidRPr="00B5285C">
        <w:t>User uploads image or video</w:t>
      </w:r>
    </w:p>
    <w:p w14:paraId="0505338A" w14:textId="77777777" w:rsidR="00B5285C" w:rsidRPr="00B5285C" w:rsidRDefault="00B5285C">
      <w:pPr>
        <w:pStyle w:val="NormalWeb"/>
        <w:numPr>
          <w:ilvl w:val="0"/>
          <w:numId w:val="13"/>
        </w:numPr>
        <w:spacing w:line="360" w:lineRule="auto"/>
      </w:pPr>
      <w:r w:rsidRPr="00B5285C">
        <w:t>Media stored in CDN for global access</w:t>
      </w:r>
    </w:p>
    <w:p w14:paraId="3396EC22" w14:textId="77777777" w:rsidR="00B5285C" w:rsidRPr="00B5285C" w:rsidRDefault="00B5285C">
      <w:pPr>
        <w:pStyle w:val="NormalWeb"/>
        <w:numPr>
          <w:ilvl w:val="0"/>
          <w:numId w:val="13"/>
        </w:numPr>
        <w:spacing w:line="360" w:lineRule="auto"/>
      </w:pPr>
      <w:r w:rsidRPr="00B5285C">
        <w:t>Post references media URL stored in database</w:t>
      </w:r>
    </w:p>
    <w:p w14:paraId="3FED9444" w14:textId="77777777" w:rsidR="00B5285C" w:rsidRPr="00B5285C" w:rsidRDefault="00B5285C">
      <w:pPr>
        <w:pStyle w:val="NormalWeb"/>
        <w:numPr>
          <w:ilvl w:val="0"/>
          <w:numId w:val="13"/>
        </w:numPr>
        <w:spacing w:line="360" w:lineRule="auto"/>
      </w:pPr>
      <w:r w:rsidRPr="00B5285C">
        <w:t>CDNs ensure low-latency media delivery across regions</w:t>
      </w:r>
    </w:p>
    <w:p w14:paraId="78203969" w14:textId="77777777" w:rsidR="00B5285C" w:rsidRDefault="00B5285C" w:rsidP="00B5285C">
      <w:pPr>
        <w:pStyle w:val="NormalWeb"/>
        <w:spacing w:line="360" w:lineRule="auto"/>
      </w:pPr>
    </w:p>
    <w:p w14:paraId="18FF903D" w14:textId="77777777" w:rsidR="00B5285C" w:rsidRPr="00D67D52" w:rsidRDefault="00B5285C" w:rsidP="00B5285C">
      <w:pPr>
        <w:pStyle w:val="ListParagraph"/>
        <w:spacing w:line="360" w:lineRule="auto"/>
        <w:jc w:val="both"/>
        <w:rPr>
          <w:sz w:val="24"/>
          <w:szCs w:val="24"/>
          <w:lang w:val="en-IN"/>
        </w:rPr>
      </w:pPr>
    </w:p>
    <w:p w14:paraId="425FC41C" w14:textId="77777777" w:rsidR="00F63186" w:rsidRPr="001F358B" w:rsidRDefault="00F63186" w:rsidP="001F358B">
      <w:pPr>
        <w:spacing w:line="360" w:lineRule="auto"/>
        <w:jc w:val="both"/>
        <w:rPr>
          <w:sz w:val="24"/>
          <w:szCs w:val="24"/>
          <w:lang w:val="en-IN"/>
        </w:rPr>
      </w:pPr>
    </w:p>
    <w:p w14:paraId="0666F3B2" w14:textId="77777777" w:rsidR="00F63186" w:rsidRPr="001F358B" w:rsidRDefault="00F63186" w:rsidP="001F358B">
      <w:pPr>
        <w:spacing w:line="360" w:lineRule="auto"/>
        <w:jc w:val="both"/>
        <w:rPr>
          <w:sz w:val="24"/>
          <w:szCs w:val="24"/>
          <w:lang w:val="en-IN"/>
        </w:rPr>
      </w:pPr>
    </w:p>
    <w:p w14:paraId="406FA39D" w14:textId="3FF92E52" w:rsidR="00F63186" w:rsidRPr="001F358B" w:rsidRDefault="00635C1E" w:rsidP="001F358B">
      <w:pPr>
        <w:spacing w:line="360" w:lineRule="auto"/>
        <w:jc w:val="both"/>
        <w:rPr>
          <w:sz w:val="24"/>
          <w:szCs w:val="24"/>
          <w:lang w:val="en-IN"/>
        </w:rPr>
      </w:pPr>
      <w:r>
        <w:rPr>
          <w:noProof/>
          <w:sz w:val="24"/>
          <w:szCs w:val="24"/>
          <w:lang w:val="en-IN"/>
        </w:rPr>
        <w:lastRenderedPageBreak/>
        <w:drawing>
          <wp:inline distT="0" distB="0" distL="0" distR="0" wp14:anchorId="5572CE3D" wp14:editId="6D01D3E2">
            <wp:extent cx="5362575" cy="7021286"/>
            <wp:effectExtent l="0" t="0" r="0" b="8255"/>
            <wp:docPr id="179936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7116" name="Picture 1799367116"/>
                    <pic:cNvPicPr/>
                  </pic:nvPicPr>
                  <pic:blipFill>
                    <a:blip r:embed="rId10">
                      <a:extLst>
                        <a:ext uri="{28A0092B-C50C-407E-A947-70E740481C1C}">
                          <a14:useLocalDpi xmlns:a14="http://schemas.microsoft.com/office/drawing/2010/main" val="0"/>
                        </a:ext>
                      </a:extLst>
                    </a:blip>
                    <a:stretch>
                      <a:fillRect/>
                    </a:stretch>
                  </pic:blipFill>
                  <pic:spPr>
                    <a:xfrm>
                      <a:off x="0" y="0"/>
                      <a:ext cx="5363934" cy="7023065"/>
                    </a:xfrm>
                    <a:prstGeom prst="rect">
                      <a:avLst/>
                    </a:prstGeom>
                  </pic:spPr>
                </pic:pic>
              </a:graphicData>
            </a:graphic>
          </wp:inline>
        </w:drawing>
      </w:r>
    </w:p>
    <w:p w14:paraId="77D36E15" w14:textId="77777777" w:rsidR="00635C1E" w:rsidRDefault="00635C1E" w:rsidP="004B68ED">
      <w:pPr>
        <w:pStyle w:val="ListParagraph"/>
        <w:spacing w:line="360" w:lineRule="auto"/>
        <w:jc w:val="center"/>
        <w:rPr>
          <w:b/>
          <w:bCs/>
          <w:sz w:val="24"/>
          <w:szCs w:val="24"/>
          <w:lang w:val="en-IN"/>
        </w:rPr>
      </w:pPr>
    </w:p>
    <w:p w14:paraId="50FE8018" w14:textId="5419AB74" w:rsidR="004B68ED" w:rsidRDefault="004B68ED" w:rsidP="004B68ED">
      <w:pPr>
        <w:pStyle w:val="ListParagraph"/>
        <w:spacing w:line="360" w:lineRule="auto"/>
        <w:jc w:val="center"/>
        <w:rPr>
          <w:b/>
          <w:bCs/>
          <w:sz w:val="24"/>
          <w:szCs w:val="24"/>
          <w:lang w:val="en-IN"/>
        </w:rPr>
      </w:pPr>
      <w:r w:rsidRPr="004B68ED">
        <w:rPr>
          <w:b/>
          <w:bCs/>
          <w:sz w:val="24"/>
          <w:szCs w:val="24"/>
          <w:lang w:val="en-IN"/>
        </w:rPr>
        <w:t>Fig 4.1</w:t>
      </w:r>
      <w:r w:rsidR="0057497D">
        <w:rPr>
          <w:b/>
          <w:bCs/>
          <w:sz w:val="24"/>
          <w:szCs w:val="24"/>
          <w:lang w:val="en-IN"/>
        </w:rPr>
        <w:t xml:space="preserve"> Context Diagram</w:t>
      </w:r>
    </w:p>
    <w:p w14:paraId="1B4C28EC" w14:textId="77777777" w:rsidR="005043CD" w:rsidRDefault="005043CD" w:rsidP="005043CD">
      <w:pPr>
        <w:pStyle w:val="ListParagraph"/>
        <w:spacing w:line="360" w:lineRule="auto"/>
        <w:rPr>
          <w:b/>
          <w:bCs/>
          <w:sz w:val="24"/>
          <w:szCs w:val="24"/>
          <w:lang w:val="en-IN"/>
        </w:rPr>
      </w:pPr>
    </w:p>
    <w:p w14:paraId="6851C6CE" w14:textId="77777777" w:rsidR="00A05944" w:rsidRDefault="00A05944" w:rsidP="005043CD">
      <w:pPr>
        <w:pStyle w:val="ListParagraph"/>
        <w:spacing w:line="360" w:lineRule="auto"/>
        <w:rPr>
          <w:b/>
          <w:bCs/>
          <w:sz w:val="24"/>
          <w:szCs w:val="24"/>
          <w:lang w:val="en-IN"/>
        </w:rPr>
      </w:pPr>
    </w:p>
    <w:p w14:paraId="7AC634FB" w14:textId="77777777" w:rsidR="00A05944" w:rsidRDefault="00A05944" w:rsidP="005043CD">
      <w:pPr>
        <w:pStyle w:val="ListParagraph"/>
        <w:spacing w:line="360" w:lineRule="auto"/>
        <w:rPr>
          <w:b/>
          <w:bCs/>
          <w:sz w:val="24"/>
          <w:szCs w:val="24"/>
          <w:lang w:val="en-IN"/>
        </w:rPr>
      </w:pPr>
    </w:p>
    <w:p w14:paraId="0293A9F6" w14:textId="77777777" w:rsidR="00A05944" w:rsidRDefault="00A05944" w:rsidP="005043CD">
      <w:pPr>
        <w:pStyle w:val="ListParagraph"/>
        <w:spacing w:line="360" w:lineRule="auto"/>
        <w:rPr>
          <w:b/>
          <w:bCs/>
          <w:sz w:val="24"/>
          <w:szCs w:val="24"/>
          <w:lang w:val="en-IN"/>
        </w:rPr>
      </w:pPr>
    </w:p>
    <w:p w14:paraId="78E14A07" w14:textId="77777777" w:rsidR="00A05944" w:rsidRDefault="00A05944" w:rsidP="005043CD">
      <w:pPr>
        <w:pStyle w:val="ListParagraph"/>
        <w:spacing w:line="360" w:lineRule="auto"/>
        <w:rPr>
          <w:b/>
          <w:bCs/>
          <w:sz w:val="24"/>
          <w:szCs w:val="24"/>
          <w:lang w:val="en-IN"/>
        </w:rPr>
      </w:pPr>
    </w:p>
    <w:p w14:paraId="75B97C57" w14:textId="77777777" w:rsidR="00A05944" w:rsidRDefault="00A05944" w:rsidP="005043CD">
      <w:pPr>
        <w:pStyle w:val="ListParagraph"/>
        <w:spacing w:line="360" w:lineRule="auto"/>
        <w:rPr>
          <w:b/>
          <w:bCs/>
          <w:sz w:val="24"/>
          <w:szCs w:val="24"/>
          <w:lang w:val="en-IN"/>
        </w:rPr>
      </w:pPr>
    </w:p>
    <w:p w14:paraId="32EF05EA" w14:textId="62FC092B" w:rsidR="00A05944" w:rsidRDefault="00D25894" w:rsidP="00D25894">
      <w:pPr>
        <w:spacing w:line="360" w:lineRule="auto"/>
        <w:rPr>
          <w:b/>
          <w:bCs/>
          <w:sz w:val="24"/>
          <w:szCs w:val="24"/>
          <w:lang w:val="en-IN"/>
        </w:rPr>
      </w:pPr>
      <w:r>
        <w:rPr>
          <w:b/>
          <w:bCs/>
          <w:sz w:val="24"/>
          <w:szCs w:val="24"/>
          <w:lang w:val="en-IN"/>
        </w:rPr>
        <w:lastRenderedPageBreak/>
        <w:t xml:space="preserve"> </w:t>
      </w:r>
      <w:r w:rsidR="00A05944">
        <w:rPr>
          <w:noProof/>
          <w:lang w:val="en-IN"/>
        </w:rPr>
        <w:drawing>
          <wp:inline distT="0" distB="0" distL="0" distR="0" wp14:anchorId="7721DA0B" wp14:editId="63E9E6CF">
            <wp:extent cx="5630655" cy="3143250"/>
            <wp:effectExtent l="0" t="0" r="8255" b="0"/>
            <wp:docPr id="1461468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68567" name="Picture 1461468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1510" cy="3143727"/>
                    </a:xfrm>
                    <a:prstGeom prst="rect">
                      <a:avLst/>
                    </a:prstGeom>
                  </pic:spPr>
                </pic:pic>
              </a:graphicData>
            </a:graphic>
          </wp:inline>
        </w:drawing>
      </w:r>
    </w:p>
    <w:p w14:paraId="5137E01D" w14:textId="77777777" w:rsidR="00D25894" w:rsidRPr="00D25894" w:rsidRDefault="00D25894" w:rsidP="00D25894">
      <w:pPr>
        <w:spacing w:line="360" w:lineRule="auto"/>
        <w:rPr>
          <w:b/>
          <w:bCs/>
          <w:sz w:val="24"/>
          <w:szCs w:val="24"/>
          <w:lang w:val="en-IN"/>
        </w:rPr>
      </w:pPr>
    </w:p>
    <w:p w14:paraId="13B515C8" w14:textId="11F7F0EC" w:rsidR="00A05944" w:rsidRPr="00A05944" w:rsidRDefault="00A05944" w:rsidP="00D25894">
      <w:pPr>
        <w:spacing w:line="360" w:lineRule="auto"/>
        <w:jc w:val="center"/>
        <w:rPr>
          <w:b/>
          <w:bCs/>
          <w:sz w:val="24"/>
          <w:szCs w:val="24"/>
          <w:lang w:val="en-IN"/>
        </w:rPr>
      </w:pPr>
      <w:r w:rsidRPr="00A05944">
        <w:rPr>
          <w:b/>
          <w:bCs/>
          <w:sz w:val="24"/>
          <w:szCs w:val="24"/>
          <w:lang w:val="en-IN"/>
        </w:rPr>
        <w:t>Fig 4.</w:t>
      </w:r>
      <w:r w:rsidR="00167D85">
        <w:rPr>
          <w:b/>
          <w:bCs/>
          <w:sz w:val="24"/>
          <w:szCs w:val="24"/>
          <w:lang w:val="en-IN"/>
        </w:rPr>
        <w:t>2</w:t>
      </w:r>
      <w:r w:rsidRPr="00A05944">
        <w:rPr>
          <w:b/>
          <w:bCs/>
          <w:sz w:val="24"/>
          <w:szCs w:val="24"/>
          <w:lang w:val="en-IN"/>
        </w:rPr>
        <w:t xml:space="preserve"> </w:t>
      </w:r>
      <w:r w:rsidRPr="00A05944">
        <w:rPr>
          <w:b/>
          <w:bCs/>
          <w:sz w:val="24"/>
          <w:szCs w:val="24"/>
        </w:rPr>
        <w:t>High-Level Architecture Diagram</w:t>
      </w:r>
    </w:p>
    <w:p w14:paraId="35B32EC1" w14:textId="77777777" w:rsidR="00D25894" w:rsidRDefault="00D25894" w:rsidP="00D25894">
      <w:pPr>
        <w:pStyle w:val="Heading1"/>
        <w:numPr>
          <w:ilvl w:val="0"/>
          <w:numId w:val="0"/>
        </w:numPr>
        <w:jc w:val="both"/>
        <w:rPr>
          <w:rFonts w:ascii="Times New Roman" w:hAnsi="Times New Roman" w:cs="Times New Roman"/>
        </w:rPr>
      </w:pPr>
      <w:r w:rsidRPr="005043CD">
        <w:rPr>
          <w:rFonts w:ascii="Times New Roman" w:hAnsi="Times New Roman" w:cs="Times New Roman"/>
          <w:lang w:val="en-IN"/>
        </w:rPr>
        <w:lastRenderedPageBreak/>
        <w:t xml:space="preserve">5.  </w:t>
      </w:r>
      <w:r w:rsidRPr="005043CD">
        <w:rPr>
          <w:rFonts w:ascii="Times New Roman" w:hAnsi="Times New Roman" w:cs="Times New Roman"/>
          <w:spacing w:val="-3"/>
        </w:rPr>
        <w:t>L</w:t>
      </w:r>
      <w:r w:rsidRPr="005043CD">
        <w:rPr>
          <w:rFonts w:ascii="Times New Roman" w:hAnsi="Times New Roman" w:cs="Times New Roman"/>
          <w:spacing w:val="5"/>
        </w:rPr>
        <w:t>o</w:t>
      </w:r>
      <w:r w:rsidRPr="005043CD">
        <w:rPr>
          <w:rFonts w:ascii="Times New Roman" w:hAnsi="Times New Roman" w:cs="Times New Roman"/>
          <w:spacing w:val="1"/>
        </w:rPr>
        <w:t>w</w:t>
      </w:r>
      <w:r w:rsidRPr="005043CD">
        <w:rPr>
          <w:rFonts w:ascii="Times New Roman" w:hAnsi="Times New Roman" w:cs="Times New Roman"/>
          <w:spacing w:val="2"/>
        </w:rPr>
        <w:t>-</w:t>
      </w:r>
      <w:r w:rsidRPr="005043CD">
        <w:rPr>
          <w:rFonts w:ascii="Times New Roman" w:hAnsi="Times New Roman" w:cs="Times New Roman"/>
          <w:spacing w:val="-3"/>
        </w:rPr>
        <w:t>L</w:t>
      </w:r>
      <w:r w:rsidRPr="005043CD">
        <w:rPr>
          <w:rFonts w:ascii="Times New Roman" w:hAnsi="Times New Roman" w:cs="Times New Roman"/>
          <w:spacing w:val="-1"/>
        </w:rPr>
        <w:t>e</w:t>
      </w:r>
      <w:r w:rsidRPr="005043CD">
        <w:rPr>
          <w:rFonts w:ascii="Times New Roman" w:hAnsi="Times New Roman" w:cs="Times New Roman"/>
          <w:spacing w:val="-5"/>
        </w:rPr>
        <w:t>v</w:t>
      </w:r>
      <w:r w:rsidRPr="005043CD">
        <w:rPr>
          <w:rFonts w:ascii="Times New Roman" w:hAnsi="Times New Roman" w:cs="Times New Roman"/>
          <w:spacing w:val="4"/>
        </w:rPr>
        <w:t>e</w:t>
      </w:r>
      <w:r w:rsidRPr="005043CD">
        <w:rPr>
          <w:rFonts w:ascii="Times New Roman" w:hAnsi="Times New Roman" w:cs="Times New Roman"/>
        </w:rPr>
        <w:t>l</w:t>
      </w:r>
      <w:r w:rsidRPr="005043CD">
        <w:rPr>
          <w:rFonts w:ascii="Times New Roman" w:hAnsi="Times New Roman" w:cs="Times New Roman"/>
          <w:spacing w:val="-2"/>
        </w:rPr>
        <w:t xml:space="preserve"> </w:t>
      </w:r>
      <w:r w:rsidRPr="005043CD">
        <w:rPr>
          <w:rFonts w:ascii="Times New Roman" w:hAnsi="Times New Roman" w:cs="Times New Roman"/>
        </w:rPr>
        <w:t>D</w:t>
      </w:r>
      <w:r w:rsidRPr="005043CD">
        <w:rPr>
          <w:rFonts w:ascii="Times New Roman" w:hAnsi="Times New Roman" w:cs="Times New Roman"/>
          <w:spacing w:val="3"/>
        </w:rPr>
        <w:t>e</w:t>
      </w:r>
      <w:r w:rsidRPr="005043CD">
        <w:rPr>
          <w:rFonts w:ascii="Times New Roman" w:hAnsi="Times New Roman" w:cs="Times New Roman"/>
          <w:spacing w:val="2"/>
        </w:rPr>
        <w:t>s</w:t>
      </w:r>
      <w:r w:rsidRPr="005043CD">
        <w:rPr>
          <w:rFonts w:ascii="Times New Roman" w:hAnsi="Times New Roman" w:cs="Times New Roman"/>
          <w:spacing w:val="-9"/>
        </w:rPr>
        <w:t>i</w:t>
      </w:r>
      <w:r w:rsidRPr="005043CD">
        <w:rPr>
          <w:rFonts w:ascii="Times New Roman" w:hAnsi="Times New Roman" w:cs="Times New Roman"/>
          <w:spacing w:val="5"/>
        </w:rPr>
        <w:t>g</w:t>
      </w:r>
      <w:r w:rsidRPr="005043CD">
        <w:rPr>
          <w:rFonts w:ascii="Times New Roman" w:hAnsi="Times New Roman" w:cs="Times New Roman"/>
          <w:spacing w:val="-5"/>
        </w:rPr>
        <w:t>n</w:t>
      </w:r>
      <w:r w:rsidRPr="005043CD">
        <w:rPr>
          <w:rFonts w:ascii="Times New Roman" w:hAnsi="Times New Roman" w:cs="Times New Roman"/>
        </w:rPr>
        <w:t>:</w:t>
      </w:r>
    </w:p>
    <w:p w14:paraId="0D5FF0A9" w14:textId="77777777" w:rsidR="00D25894" w:rsidRDefault="00D25894" w:rsidP="005043CD">
      <w:pPr>
        <w:pStyle w:val="Heading1"/>
        <w:numPr>
          <w:ilvl w:val="0"/>
          <w:numId w:val="0"/>
        </w:numPr>
        <w:jc w:val="both"/>
        <w:rPr>
          <w:rFonts w:ascii="Times New Roman" w:hAnsi="Times New Roman" w:cs="Times New Roman"/>
          <w:lang w:val="en-IN"/>
        </w:rPr>
      </w:pPr>
    </w:p>
    <w:p w14:paraId="0388021E" w14:textId="5BB75DD1" w:rsidR="00D25894" w:rsidRDefault="00D25894" w:rsidP="005043CD">
      <w:pPr>
        <w:pStyle w:val="Heading1"/>
        <w:numPr>
          <w:ilvl w:val="0"/>
          <w:numId w:val="0"/>
        </w:num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2496F092" wp14:editId="2948AB8C">
            <wp:extent cx="5676900" cy="5208905"/>
            <wp:effectExtent l="0" t="0" r="0" b="0"/>
            <wp:docPr id="893148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48799" name="Picture 8931487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6900" cy="5208905"/>
                    </a:xfrm>
                    <a:prstGeom prst="rect">
                      <a:avLst/>
                    </a:prstGeom>
                  </pic:spPr>
                </pic:pic>
              </a:graphicData>
            </a:graphic>
          </wp:inline>
        </w:drawing>
      </w:r>
    </w:p>
    <w:p w14:paraId="289D0C7C" w14:textId="4CEDF1EE" w:rsidR="00D25894" w:rsidRPr="00D25894" w:rsidRDefault="00D25894" w:rsidP="00D25894">
      <w:pPr>
        <w:pStyle w:val="Heading1"/>
        <w:numPr>
          <w:ilvl w:val="0"/>
          <w:numId w:val="0"/>
        </w:numPr>
        <w:jc w:val="center"/>
        <w:rPr>
          <w:rFonts w:ascii="Times New Roman" w:hAnsi="Times New Roman" w:cs="Times New Roman"/>
          <w:sz w:val="24"/>
          <w:szCs w:val="24"/>
          <w:lang w:val="en-IN"/>
        </w:rPr>
      </w:pPr>
      <w:r w:rsidRPr="00D25894">
        <w:rPr>
          <w:rFonts w:ascii="Times New Roman" w:hAnsi="Times New Roman" w:cs="Times New Roman"/>
          <w:sz w:val="24"/>
          <w:szCs w:val="24"/>
          <w:lang w:val="en-IN"/>
        </w:rPr>
        <w:t>Fig 5.1 Class Diagram</w:t>
      </w:r>
    </w:p>
    <w:p w14:paraId="64722DAD" w14:textId="77777777" w:rsidR="00D25894" w:rsidRDefault="00D25894" w:rsidP="005043CD">
      <w:pPr>
        <w:pStyle w:val="Heading1"/>
        <w:numPr>
          <w:ilvl w:val="0"/>
          <w:numId w:val="0"/>
        </w:numPr>
        <w:jc w:val="both"/>
        <w:rPr>
          <w:rFonts w:ascii="Times New Roman" w:hAnsi="Times New Roman" w:cs="Times New Roman"/>
          <w:lang w:val="en-IN"/>
        </w:rPr>
      </w:pPr>
    </w:p>
    <w:p w14:paraId="7825D616" w14:textId="77777777" w:rsidR="00D25894" w:rsidRDefault="00D25894" w:rsidP="005043CD">
      <w:pPr>
        <w:pStyle w:val="Heading1"/>
        <w:numPr>
          <w:ilvl w:val="0"/>
          <w:numId w:val="0"/>
        </w:numPr>
        <w:jc w:val="both"/>
        <w:rPr>
          <w:rFonts w:ascii="Times New Roman" w:hAnsi="Times New Roman" w:cs="Times New Roman"/>
          <w:lang w:val="en-IN"/>
        </w:rPr>
      </w:pPr>
    </w:p>
    <w:p w14:paraId="47E449F7" w14:textId="77777777" w:rsidR="00D25894" w:rsidRDefault="00D25894" w:rsidP="005043CD">
      <w:pPr>
        <w:pStyle w:val="Heading1"/>
        <w:numPr>
          <w:ilvl w:val="0"/>
          <w:numId w:val="0"/>
        </w:numPr>
        <w:jc w:val="both"/>
        <w:rPr>
          <w:rFonts w:ascii="Times New Roman" w:hAnsi="Times New Roman" w:cs="Times New Roman"/>
          <w:lang w:val="en-IN"/>
        </w:rPr>
      </w:pPr>
    </w:p>
    <w:p w14:paraId="570DA2C0" w14:textId="77777777" w:rsidR="00D25894" w:rsidRDefault="00D25894" w:rsidP="005043CD">
      <w:pPr>
        <w:pStyle w:val="Heading1"/>
        <w:numPr>
          <w:ilvl w:val="0"/>
          <w:numId w:val="0"/>
        </w:numPr>
        <w:jc w:val="both"/>
        <w:rPr>
          <w:rFonts w:ascii="Times New Roman" w:hAnsi="Times New Roman" w:cs="Times New Roman"/>
          <w:lang w:val="en-IN"/>
        </w:rPr>
      </w:pPr>
    </w:p>
    <w:p w14:paraId="73495810" w14:textId="77777777" w:rsidR="00D25894" w:rsidRDefault="00D25894" w:rsidP="005043CD">
      <w:pPr>
        <w:pStyle w:val="Heading1"/>
        <w:numPr>
          <w:ilvl w:val="0"/>
          <w:numId w:val="0"/>
        </w:numPr>
        <w:jc w:val="both"/>
        <w:rPr>
          <w:rFonts w:ascii="Times New Roman" w:hAnsi="Times New Roman" w:cs="Times New Roman"/>
          <w:lang w:val="en-IN"/>
        </w:rPr>
      </w:pPr>
    </w:p>
    <w:p w14:paraId="08D68DF8" w14:textId="77777777" w:rsidR="00D25894" w:rsidRDefault="00D25894" w:rsidP="005043CD">
      <w:pPr>
        <w:pStyle w:val="Heading1"/>
        <w:numPr>
          <w:ilvl w:val="0"/>
          <w:numId w:val="0"/>
        </w:numPr>
        <w:jc w:val="both"/>
        <w:rPr>
          <w:rFonts w:ascii="Times New Roman" w:hAnsi="Times New Roman" w:cs="Times New Roman"/>
          <w:lang w:val="en-IN"/>
        </w:rPr>
      </w:pPr>
    </w:p>
    <w:p w14:paraId="6C485475" w14:textId="77777777" w:rsidR="00D25894" w:rsidRDefault="00D25894" w:rsidP="005043CD">
      <w:pPr>
        <w:pStyle w:val="Heading1"/>
        <w:numPr>
          <w:ilvl w:val="0"/>
          <w:numId w:val="0"/>
        </w:numPr>
        <w:jc w:val="both"/>
        <w:rPr>
          <w:rFonts w:ascii="Times New Roman" w:hAnsi="Times New Roman" w:cs="Times New Roman"/>
          <w:lang w:val="en-IN"/>
        </w:rPr>
      </w:pPr>
    </w:p>
    <w:p w14:paraId="14D5A693" w14:textId="0DFEA072" w:rsidR="00D25894" w:rsidRDefault="00D25894" w:rsidP="005043CD">
      <w:pPr>
        <w:pStyle w:val="Heading1"/>
        <w:numPr>
          <w:ilvl w:val="0"/>
          <w:numId w:val="0"/>
        </w:numPr>
        <w:jc w:val="both"/>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7C5DDF72" wp14:editId="77E1B77A">
            <wp:extent cx="5676900" cy="4191000"/>
            <wp:effectExtent l="0" t="0" r="0" b="0"/>
            <wp:docPr id="6389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2588" name="Picture 6389025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6900" cy="4191000"/>
                    </a:xfrm>
                    <a:prstGeom prst="rect">
                      <a:avLst/>
                    </a:prstGeom>
                  </pic:spPr>
                </pic:pic>
              </a:graphicData>
            </a:graphic>
          </wp:inline>
        </w:drawing>
      </w:r>
    </w:p>
    <w:p w14:paraId="11677DE3" w14:textId="629B19C9" w:rsidR="00D25894" w:rsidRPr="00D25894" w:rsidRDefault="00D25894" w:rsidP="00D25894">
      <w:pPr>
        <w:pStyle w:val="Heading1"/>
        <w:numPr>
          <w:ilvl w:val="0"/>
          <w:numId w:val="0"/>
        </w:numPr>
        <w:jc w:val="center"/>
        <w:rPr>
          <w:rFonts w:ascii="Times New Roman" w:hAnsi="Times New Roman" w:cs="Times New Roman"/>
          <w:sz w:val="24"/>
          <w:szCs w:val="24"/>
          <w:lang w:val="en-IN"/>
        </w:rPr>
      </w:pPr>
      <w:r w:rsidRPr="00D25894">
        <w:rPr>
          <w:rFonts w:ascii="Times New Roman" w:hAnsi="Times New Roman" w:cs="Times New Roman"/>
          <w:sz w:val="24"/>
          <w:szCs w:val="24"/>
          <w:lang w:val="en-IN"/>
        </w:rPr>
        <w:t>Fig 5.2 Data Flow Diagram</w:t>
      </w:r>
    </w:p>
    <w:p w14:paraId="35BCE02E" w14:textId="638601E3" w:rsidR="00D25894" w:rsidRDefault="00D25894" w:rsidP="005043CD">
      <w:pPr>
        <w:pStyle w:val="Heading1"/>
        <w:numPr>
          <w:ilvl w:val="0"/>
          <w:numId w:val="0"/>
        </w:numPr>
        <w:jc w:val="both"/>
        <w:rPr>
          <w:rFonts w:ascii="Times New Roman" w:hAnsi="Times New Roman" w:cs="Times New Roman"/>
          <w:lang w:val="en-IN"/>
        </w:rPr>
      </w:pPr>
      <w:r>
        <w:rPr>
          <w:b w:val="0"/>
          <w:bCs w:val="0"/>
          <w:noProof/>
          <w:sz w:val="24"/>
          <w:szCs w:val="24"/>
          <w:lang w:val="en-IN"/>
        </w:rPr>
        <w:drawing>
          <wp:inline distT="0" distB="0" distL="0" distR="0" wp14:anchorId="27034486" wp14:editId="18A11CFC">
            <wp:extent cx="5676900" cy="3629025"/>
            <wp:effectExtent l="0" t="0" r="0" b="9525"/>
            <wp:docPr id="1570659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9345" name="Picture 15706593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6900" cy="3629025"/>
                    </a:xfrm>
                    <a:prstGeom prst="rect">
                      <a:avLst/>
                    </a:prstGeom>
                  </pic:spPr>
                </pic:pic>
              </a:graphicData>
            </a:graphic>
          </wp:inline>
        </w:drawing>
      </w:r>
    </w:p>
    <w:p w14:paraId="5010C2AB" w14:textId="77777777" w:rsidR="00D25894" w:rsidRPr="00D25894" w:rsidRDefault="00D25894" w:rsidP="00D25894">
      <w:pPr>
        <w:rPr>
          <w:lang w:val="en-IN"/>
        </w:rPr>
      </w:pPr>
    </w:p>
    <w:p w14:paraId="455DD83D" w14:textId="37EFDA4E" w:rsidR="00D25894" w:rsidRDefault="00D25894" w:rsidP="00D25894">
      <w:pPr>
        <w:spacing w:before="63"/>
        <w:ind w:right="3584"/>
        <w:jc w:val="center"/>
        <w:rPr>
          <w:b/>
          <w:bCs/>
          <w:sz w:val="24"/>
          <w:szCs w:val="24"/>
          <w:lang w:val="en-IN"/>
        </w:rPr>
      </w:pPr>
      <w:r>
        <w:rPr>
          <w:b/>
          <w:bCs/>
          <w:sz w:val="24"/>
          <w:szCs w:val="24"/>
          <w:lang w:val="en-IN"/>
        </w:rPr>
        <w:t xml:space="preserve">                                            </w:t>
      </w:r>
      <w:r>
        <w:rPr>
          <w:b/>
          <w:bCs/>
          <w:sz w:val="24"/>
          <w:szCs w:val="24"/>
          <w:lang w:val="en-IN"/>
        </w:rPr>
        <w:t>Fig 5.3 Sequence Diagram</w:t>
      </w:r>
    </w:p>
    <w:p w14:paraId="654CDE53" w14:textId="3C3D6BA9" w:rsidR="00D25894" w:rsidRDefault="00D25894" w:rsidP="005043CD">
      <w:pPr>
        <w:pStyle w:val="Heading1"/>
        <w:numPr>
          <w:ilvl w:val="0"/>
          <w:numId w:val="0"/>
        </w:numPr>
        <w:jc w:val="both"/>
        <w:rPr>
          <w:rFonts w:ascii="Times New Roman" w:hAnsi="Times New Roman" w:cs="Times New Roman"/>
          <w:lang w:val="en-IN"/>
        </w:rPr>
      </w:pPr>
      <w:r>
        <w:rPr>
          <w:rFonts w:ascii="Times New Roman" w:hAnsi="Times New Roman" w:cs="Times New Roman"/>
          <w:lang w:val="en-IN"/>
        </w:rPr>
        <w:t xml:space="preserve"> </w:t>
      </w:r>
    </w:p>
    <w:p w14:paraId="4F25B17C" w14:textId="77777777" w:rsidR="0057497D" w:rsidRDefault="0057497D" w:rsidP="0057497D"/>
    <w:p w14:paraId="271BC62C" w14:textId="699AF6F2" w:rsidR="0057497D" w:rsidRPr="0057497D" w:rsidRDefault="00D25894" w:rsidP="0057497D">
      <w:r>
        <w:rPr>
          <w:noProof/>
        </w:rPr>
        <w:lastRenderedPageBreak/>
        <w:drawing>
          <wp:inline distT="0" distB="0" distL="0" distR="0" wp14:anchorId="7900A2B6" wp14:editId="5413DA0E">
            <wp:extent cx="5676900" cy="7877175"/>
            <wp:effectExtent l="0" t="0" r="0" b="9525"/>
            <wp:docPr id="1246749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9808" name="Picture 12467498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6900" cy="7877175"/>
                    </a:xfrm>
                    <a:prstGeom prst="rect">
                      <a:avLst/>
                    </a:prstGeom>
                  </pic:spPr>
                </pic:pic>
              </a:graphicData>
            </a:graphic>
          </wp:inline>
        </w:drawing>
      </w:r>
    </w:p>
    <w:p w14:paraId="6EBA6BD0" w14:textId="73392C0D" w:rsidR="0057497D" w:rsidRDefault="0057497D" w:rsidP="0057497D">
      <w:pPr>
        <w:jc w:val="center"/>
      </w:pPr>
    </w:p>
    <w:p w14:paraId="3765EF35" w14:textId="0021DDB3" w:rsidR="00D25894" w:rsidRDefault="00D25894" w:rsidP="00D25894">
      <w:pPr>
        <w:spacing w:before="63"/>
        <w:ind w:right="3584"/>
        <w:jc w:val="center"/>
        <w:rPr>
          <w:b/>
          <w:bCs/>
          <w:sz w:val="24"/>
          <w:szCs w:val="24"/>
          <w:lang w:val="en-IN"/>
        </w:rPr>
      </w:pPr>
      <w:r>
        <w:rPr>
          <w:b/>
          <w:bCs/>
          <w:sz w:val="24"/>
          <w:szCs w:val="24"/>
          <w:lang w:val="en-IN"/>
        </w:rPr>
        <w:t xml:space="preserve">                                            Fig 5.</w:t>
      </w:r>
      <w:r>
        <w:rPr>
          <w:b/>
          <w:bCs/>
          <w:sz w:val="24"/>
          <w:szCs w:val="24"/>
          <w:lang w:val="en-IN"/>
        </w:rPr>
        <w:t xml:space="preserve">4 Use Case </w:t>
      </w:r>
      <w:r>
        <w:rPr>
          <w:b/>
          <w:bCs/>
          <w:sz w:val="24"/>
          <w:szCs w:val="24"/>
          <w:lang w:val="en-IN"/>
        </w:rPr>
        <w:t xml:space="preserve"> Diagram</w:t>
      </w:r>
    </w:p>
    <w:p w14:paraId="5C969DCB" w14:textId="77777777" w:rsidR="00D25894" w:rsidRDefault="00D25894" w:rsidP="00D25894">
      <w:pPr>
        <w:pStyle w:val="Heading1"/>
        <w:numPr>
          <w:ilvl w:val="0"/>
          <w:numId w:val="0"/>
        </w:numPr>
        <w:jc w:val="both"/>
        <w:rPr>
          <w:rFonts w:ascii="Times New Roman" w:hAnsi="Times New Roman" w:cs="Times New Roman"/>
          <w:lang w:val="en-IN"/>
        </w:rPr>
      </w:pPr>
      <w:r>
        <w:rPr>
          <w:rFonts w:ascii="Times New Roman" w:hAnsi="Times New Roman" w:cs="Times New Roman"/>
          <w:lang w:val="en-IN"/>
        </w:rPr>
        <w:t xml:space="preserve"> </w:t>
      </w:r>
    </w:p>
    <w:p w14:paraId="10E8A9ED" w14:textId="77777777" w:rsidR="005B0532" w:rsidRDefault="005B0532">
      <w:pPr>
        <w:spacing w:before="63"/>
        <w:ind w:left="3880" w:right="3584"/>
        <w:jc w:val="center"/>
        <w:rPr>
          <w:b/>
          <w:bCs/>
          <w:sz w:val="24"/>
          <w:szCs w:val="24"/>
          <w:lang w:val="en-IN"/>
        </w:rPr>
      </w:pPr>
    </w:p>
    <w:p w14:paraId="316F95CF" w14:textId="77777777" w:rsidR="005043CD" w:rsidRDefault="005043CD">
      <w:pPr>
        <w:spacing w:before="63"/>
        <w:ind w:left="3880" w:right="3584"/>
        <w:jc w:val="center"/>
        <w:rPr>
          <w:b/>
          <w:bCs/>
          <w:sz w:val="24"/>
          <w:szCs w:val="24"/>
          <w:lang w:val="en-IN"/>
        </w:rPr>
      </w:pPr>
    </w:p>
    <w:p w14:paraId="6D9CBE27" w14:textId="77777777" w:rsidR="00D25894" w:rsidRDefault="00D25894" w:rsidP="00D25894">
      <w:pPr>
        <w:spacing w:before="63"/>
        <w:ind w:right="3584"/>
        <w:rPr>
          <w:b/>
          <w:bCs/>
          <w:sz w:val="24"/>
          <w:szCs w:val="24"/>
          <w:lang w:val="en-IN"/>
        </w:rPr>
      </w:pPr>
    </w:p>
    <w:p w14:paraId="4FE5D8CB" w14:textId="193050E9" w:rsidR="00BA5DE0" w:rsidRPr="00D25894" w:rsidRDefault="00BA5DE0" w:rsidP="00D25894">
      <w:pPr>
        <w:spacing w:before="63"/>
        <w:ind w:right="3584"/>
        <w:rPr>
          <w:b/>
          <w:bCs/>
          <w:sz w:val="24"/>
          <w:szCs w:val="24"/>
          <w:lang w:val="en-IN"/>
        </w:rPr>
      </w:pPr>
      <w:r w:rsidRPr="00A1384A">
        <w:rPr>
          <w:b/>
          <w:bCs/>
          <w:sz w:val="32"/>
          <w:szCs w:val="32"/>
          <w:lang w:val="en-IN"/>
        </w:rPr>
        <w:lastRenderedPageBreak/>
        <w:t xml:space="preserve">6. </w:t>
      </w:r>
      <w:r w:rsidRPr="00BA5DE0">
        <w:rPr>
          <w:b/>
          <w:bCs/>
          <w:sz w:val="28"/>
          <w:szCs w:val="28"/>
        </w:rPr>
        <w:t>D</w:t>
      </w:r>
      <w:r w:rsidRPr="00BA5DE0">
        <w:rPr>
          <w:b/>
          <w:bCs/>
          <w:spacing w:val="-1"/>
          <w:sz w:val="28"/>
          <w:szCs w:val="28"/>
        </w:rPr>
        <w:t>a</w:t>
      </w:r>
      <w:r w:rsidRPr="00BA5DE0">
        <w:rPr>
          <w:b/>
          <w:bCs/>
          <w:spacing w:val="5"/>
          <w:sz w:val="28"/>
          <w:szCs w:val="28"/>
        </w:rPr>
        <w:t>t</w:t>
      </w:r>
      <w:r w:rsidRPr="00BA5DE0">
        <w:rPr>
          <w:b/>
          <w:bCs/>
          <w:spacing w:val="-1"/>
          <w:sz w:val="28"/>
          <w:szCs w:val="28"/>
        </w:rPr>
        <w:t>a</w:t>
      </w:r>
      <w:r w:rsidRPr="00BA5DE0">
        <w:rPr>
          <w:b/>
          <w:bCs/>
          <w:spacing w:val="-5"/>
          <w:sz w:val="28"/>
          <w:szCs w:val="28"/>
        </w:rPr>
        <w:t>b</w:t>
      </w:r>
      <w:r w:rsidRPr="00BA5DE0">
        <w:rPr>
          <w:b/>
          <w:bCs/>
          <w:spacing w:val="-1"/>
          <w:sz w:val="28"/>
          <w:szCs w:val="28"/>
        </w:rPr>
        <w:t>a</w:t>
      </w:r>
      <w:r w:rsidRPr="00BA5DE0">
        <w:rPr>
          <w:b/>
          <w:bCs/>
          <w:spacing w:val="-2"/>
          <w:sz w:val="28"/>
          <w:szCs w:val="28"/>
        </w:rPr>
        <w:t>s</w:t>
      </w:r>
      <w:r w:rsidRPr="00BA5DE0">
        <w:rPr>
          <w:b/>
          <w:bCs/>
          <w:sz w:val="28"/>
          <w:szCs w:val="28"/>
        </w:rPr>
        <w:t>e</w:t>
      </w:r>
      <w:r w:rsidRPr="00BA5DE0">
        <w:rPr>
          <w:b/>
          <w:bCs/>
          <w:spacing w:val="1"/>
          <w:sz w:val="28"/>
          <w:szCs w:val="28"/>
        </w:rPr>
        <w:t xml:space="preserve"> </w:t>
      </w:r>
      <w:r w:rsidRPr="00BA5DE0">
        <w:rPr>
          <w:b/>
          <w:bCs/>
          <w:sz w:val="28"/>
          <w:szCs w:val="28"/>
        </w:rPr>
        <w:t>D</w:t>
      </w:r>
      <w:r w:rsidRPr="00BA5DE0">
        <w:rPr>
          <w:b/>
          <w:bCs/>
          <w:spacing w:val="-1"/>
          <w:sz w:val="28"/>
          <w:szCs w:val="28"/>
        </w:rPr>
        <w:t>e</w:t>
      </w:r>
      <w:r w:rsidRPr="00BA5DE0">
        <w:rPr>
          <w:b/>
          <w:bCs/>
          <w:spacing w:val="2"/>
          <w:sz w:val="28"/>
          <w:szCs w:val="28"/>
        </w:rPr>
        <w:t>s</w:t>
      </w:r>
      <w:r w:rsidRPr="00BA5DE0">
        <w:rPr>
          <w:b/>
          <w:bCs/>
          <w:spacing w:val="-4"/>
          <w:sz w:val="28"/>
          <w:szCs w:val="28"/>
        </w:rPr>
        <w:t>i</w:t>
      </w:r>
      <w:r w:rsidRPr="00BA5DE0">
        <w:rPr>
          <w:b/>
          <w:bCs/>
          <w:spacing w:val="5"/>
          <w:sz w:val="28"/>
          <w:szCs w:val="28"/>
        </w:rPr>
        <w:t>g</w:t>
      </w:r>
      <w:r w:rsidRPr="00BA5DE0">
        <w:rPr>
          <w:b/>
          <w:bCs/>
          <w:sz w:val="28"/>
          <w:szCs w:val="28"/>
        </w:rPr>
        <w:t>n-</w:t>
      </w:r>
      <w:r w:rsidRPr="00BA5DE0">
        <w:rPr>
          <w:b/>
          <w:bCs/>
          <w:spacing w:val="4"/>
          <w:sz w:val="28"/>
          <w:szCs w:val="28"/>
        </w:rPr>
        <w:t xml:space="preserve"> </w:t>
      </w:r>
      <w:r w:rsidRPr="00BA5DE0">
        <w:rPr>
          <w:b/>
          <w:bCs/>
          <w:spacing w:val="2"/>
          <w:sz w:val="28"/>
          <w:szCs w:val="28"/>
        </w:rPr>
        <w:t>E</w:t>
      </w:r>
      <w:r w:rsidRPr="00BA5DE0">
        <w:rPr>
          <w:b/>
          <w:bCs/>
          <w:sz w:val="28"/>
          <w:szCs w:val="28"/>
        </w:rPr>
        <w:t>R D</w:t>
      </w:r>
      <w:r w:rsidRPr="00BA5DE0">
        <w:rPr>
          <w:b/>
          <w:bCs/>
          <w:spacing w:val="-5"/>
          <w:sz w:val="28"/>
          <w:szCs w:val="28"/>
        </w:rPr>
        <w:t>i</w:t>
      </w:r>
      <w:r w:rsidRPr="00BA5DE0">
        <w:rPr>
          <w:b/>
          <w:bCs/>
          <w:spacing w:val="-1"/>
          <w:sz w:val="28"/>
          <w:szCs w:val="28"/>
        </w:rPr>
        <w:t>a</w:t>
      </w:r>
      <w:r w:rsidRPr="00BA5DE0">
        <w:rPr>
          <w:b/>
          <w:bCs/>
          <w:sz w:val="28"/>
          <w:szCs w:val="28"/>
        </w:rPr>
        <w:t>g</w:t>
      </w:r>
      <w:r w:rsidRPr="00BA5DE0">
        <w:rPr>
          <w:b/>
          <w:bCs/>
          <w:spacing w:val="1"/>
          <w:sz w:val="28"/>
          <w:szCs w:val="28"/>
        </w:rPr>
        <w:t>r</w:t>
      </w:r>
      <w:r w:rsidRPr="00BA5DE0">
        <w:rPr>
          <w:b/>
          <w:bCs/>
          <w:spacing w:val="4"/>
          <w:sz w:val="28"/>
          <w:szCs w:val="28"/>
        </w:rPr>
        <w:t>a</w:t>
      </w:r>
      <w:r w:rsidRPr="00BA5DE0">
        <w:rPr>
          <w:b/>
          <w:bCs/>
          <w:sz w:val="28"/>
          <w:szCs w:val="28"/>
        </w:rPr>
        <w:t>m</w:t>
      </w:r>
      <w:r w:rsidRPr="00BA5DE0">
        <w:rPr>
          <w:b/>
          <w:bCs/>
          <w:spacing w:val="-7"/>
          <w:sz w:val="28"/>
          <w:szCs w:val="28"/>
        </w:rPr>
        <w:t xml:space="preserve"> </w:t>
      </w:r>
      <w:r w:rsidRPr="00BA5DE0">
        <w:rPr>
          <w:b/>
          <w:bCs/>
          <w:spacing w:val="5"/>
          <w:sz w:val="28"/>
          <w:szCs w:val="28"/>
        </w:rPr>
        <w:t>o</w:t>
      </w:r>
      <w:r w:rsidRPr="00BA5DE0">
        <w:rPr>
          <w:b/>
          <w:bCs/>
          <w:sz w:val="28"/>
          <w:szCs w:val="28"/>
        </w:rPr>
        <w:t>r</w:t>
      </w:r>
      <w:r w:rsidRPr="00BA5DE0">
        <w:rPr>
          <w:b/>
          <w:bCs/>
          <w:spacing w:val="4"/>
          <w:sz w:val="28"/>
          <w:szCs w:val="28"/>
        </w:rPr>
        <w:t xml:space="preserve"> </w:t>
      </w:r>
      <w:r w:rsidRPr="00BA5DE0">
        <w:rPr>
          <w:b/>
          <w:bCs/>
          <w:spacing w:val="1"/>
          <w:sz w:val="28"/>
          <w:szCs w:val="28"/>
        </w:rPr>
        <w:t>S</w:t>
      </w:r>
      <w:r w:rsidRPr="00BA5DE0">
        <w:rPr>
          <w:b/>
          <w:bCs/>
          <w:spacing w:val="-1"/>
          <w:sz w:val="28"/>
          <w:szCs w:val="28"/>
        </w:rPr>
        <w:t>c</w:t>
      </w:r>
      <w:r w:rsidRPr="00BA5DE0">
        <w:rPr>
          <w:b/>
          <w:bCs/>
          <w:spacing w:val="-5"/>
          <w:sz w:val="28"/>
          <w:szCs w:val="28"/>
        </w:rPr>
        <w:t>h</w:t>
      </w:r>
      <w:r w:rsidRPr="00BA5DE0">
        <w:rPr>
          <w:b/>
          <w:bCs/>
          <w:spacing w:val="4"/>
          <w:sz w:val="28"/>
          <w:szCs w:val="28"/>
        </w:rPr>
        <w:t>e</w:t>
      </w:r>
      <w:r w:rsidRPr="00BA5DE0">
        <w:rPr>
          <w:b/>
          <w:bCs/>
          <w:spacing w:val="-9"/>
          <w:sz w:val="28"/>
          <w:szCs w:val="28"/>
        </w:rPr>
        <w:t>m</w:t>
      </w:r>
      <w:r w:rsidRPr="00BA5DE0">
        <w:rPr>
          <w:b/>
          <w:bCs/>
          <w:sz w:val="28"/>
          <w:szCs w:val="28"/>
        </w:rPr>
        <w:t>a</w:t>
      </w:r>
    </w:p>
    <w:p w14:paraId="3FBAD5F0" w14:textId="77777777" w:rsidR="00BA5DE0" w:rsidRDefault="00BA5DE0" w:rsidP="00BA5DE0">
      <w:pPr>
        <w:spacing w:before="63"/>
        <w:ind w:right="3584"/>
        <w:jc w:val="both"/>
        <w:rPr>
          <w:b/>
          <w:bCs/>
          <w:sz w:val="32"/>
          <w:szCs w:val="32"/>
        </w:rPr>
      </w:pPr>
    </w:p>
    <w:p w14:paraId="355318A9" w14:textId="77777777" w:rsidR="00BA5DE0" w:rsidRDefault="00BA5DE0" w:rsidP="00BA5DE0">
      <w:pPr>
        <w:spacing w:before="63"/>
        <w:ind w:right="3584"/>
        <w:jc w:val="both"/>
        <w:rPr>
          <w:b/>
          <w:bCs/>
          <w:sz w:val="24"/>
          <w:szCs w:val="24"/>
          <w:lang w:val="en-IN"/>
        </w:rPr>
      </w:pPr>
    </w:p>
    <w:p w14:paraId="697EA9BD" w14:textId="5579E37D" w:rsidR="00A1384A" w:rsidRPr="00A1384A" w:rsidRDefault="00635C1E" w:rsidP="00A1384A">
      <w:pPr>
        <w:spacing w:before="63"/>
        <w:ind w:right="3584"/>
        <w:jc w:val="center"/>
        <w:rPr>
          <w:b/>
          <w:bCs/>
          <w:sz w:val="32"/>
          <w:szCs w:val="32"/>
          <w:lang w:val="en-IN"/>
        </w:rPr>
      </w:pPr>
      <w:r>
        <w:rPr>
          <w:b/>
          <w:bCs/>
          <w:noProof/>
          <w:sz w:val="32"/>
          <w:szCs w:val="32"/>
          <w:lang w:val="en-IN"/>
        </w:rPr>
        <w:drawing>
          <wp:inline distT="0" distB="0" distL="0" distR="0" wp14:anchorId="40191F48" wp14:editId="0D16DD64">
            <wp:extent cx="5676900" cy="5424805"/>
            <wp:effectExtent l="0" t="0" r="0" b="4445"/>
            <wp:docPr id="643935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35877" name="Picture 6439358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6900" cy="5424805"/>
                    </a:xfrm>
                    <a:prstGeom prst="rect">
                      <a:avLst/>
                    </a:prstGeom>
                  </pic:spPr>
                </pic:pic>
              </a:graphicData>
            </a:graphic>
          </wp:inline>
        </w:drawing>
      </w:r>
    </w:p>
    <w:p w14:paraId="38DAAE9E" w14:textId="77777777" w:rsidR="005B0532" w:rsidRDefault="005B0532">
      <w:pPr>
        <w:spacing w:before="63"/>
        <w:ind w:left="3880" w:right="3584"/>
        <w:jc w:val="center"/>
        <w:rPr>
          <w:b/>
          <w:bCs/>
          <w:sz w:val="24"/>
          <w:szCs w:val="24"/>
          <w:lang w:val="en-IN"/>
        </w:rPr>
      </w:pPr>
    </w:p>
    <w:p w14:paraId="4B42E232" w14:textId="77777777" w:rsidR="005B0532" w:rsidRDefault="005B0532">
      <w:pPr>
        <w:spacing w:before="63"/>
        <w:ind w:left="3880" w:right="3584"/>
        <w:jc w:val="center"/>
        <w:rPr>
          <w:b/>
          <w:bCs/>
          <w:sz w:val="24"/>
          <w:szCs w:val="24"/>
          <w:lang w:val="en-IN"/>
        </w:rPr>
      </w:pPr>
    </w:p>
    <w:p w14:paraId="0B9C7086" w14:textId="201F2E6F" w:rsidR="005B0532" w:rsidRDefault="00A1384A" w:rsidP="00A1384A">
      <w:pPr>
        <w:spacing w:before="63"/>
        <w:ind w:right="3584"/>
        <w:jc w:val="center"/>
        <w:rPr>
          <w:b/>
          <w:bCs/>
          <w:sz w:val="24"/>
          <w:szCs w:val="24"/>
          <w:lang w:val="en-IN"/>
        </w:rPr>
      </w:pPr>
      <w:r>
        <w:rPr>
          <w:b/>
          <w:bCs/>
          <w:sz w:val="24"/>
          <w:szCs w:val="24"/>
          <w:lang w:val="en-IN"/>
        </w:rPr>
        <w:t>Fig 6.1 ER-Diagram</w:t>
      </w:r>
    </w:p>
    <w:p w14:paraId="623562DD" w14:textId="77777777" w:rsidR="00A1384A" w:rsidRDefault="00A1384A" w:rsidP="00A1384A">
      <w:pPr>
        <w:spacing w:before="63"/>
        <w:ind w:right="3584"/>
        <w:jc w:val="center"/>
        <w:rPr>
          <w:b/>
          <w:bCs/>
          <w:sz w:val="24"/>
          <w:szCs w:val="24"/>
          <w:lang w:val="en-IN"/>
        </w:rPr>
      </w:pPr>
    </w:p>
    <w:p w14:paraId="004C26EA" w14:textId="77777777" w:rsidR="005B0532" w:rsidRDefault="005B0532">
      <w:pPr>
        <w:spacing w:before="63"/>
        <w:ind w:left="3880" w:right="3584"/>
        <w:jc w:val="center"/>
        <w:rPr>
          <w:b/>
          <w:bCs/>
          <w:sz w:val="24"/>
          <w:szCs w:val="24"/>
          <w:lang w:val="en-IN"/>
        </w:rPr>
      </w:pPr>
    </w:p>
    <w:p w14:paraId="5FEAF669" w14:textId="77777777" w:rsidR="005B0532" w:rsidRDefault="005B0532">
      <w:pPr>
        <w:spacing w:before="63"/>
        <w:ind w:left="3880" w:right="3584"/>
        <w:jc w:val="center"/>
        <w:rPr>
          <w:b/>
          <w:bCs/>
          <w:sz w:val="24"/>
          <w:szCs w:val="24"/>
          <w:lang w:val="en-IN"/>
        </w:rPr>
      </w:pPr>
    </w:p>
    <w:p w14:paraId="044F8C55" w14:textId="77777777" w:rsidR="005B0532" w:rsidRDefault="005B0532">
      <w:pPr>
        <w:spacing w:before="63"/>
        <w:ind w:left="3880" w:right="3584"/>
        <w:jc w:val="center"/>
        <w:rPr>
          <w:b/>
          <w:bCs/>
          <w:sz w:val="24"/>
          <w:szCs w:val="24"/>
          <w:lang w:val="en-IN"/>
        </w:rPr>
      </w:pPr>
    </w:p>
    <w:p w14:paraId="48C0C823" w14:textId="77777777" w:rsidR="005B0532" w:rsidRDefault="005B0532">
      <w:pPr>
        <w:spacing w:before="63"/>
        <w:ind w:left="3880" w:right="3584"/>
        <w:jc w:val="center"/>
        <w:rPr>
          <w:b/>
          <w:bCs/>
          <w:sz w:val="24"/>
          <w:szCs w:val="24"/>
          <w:lang w:val="en-IN"/>
        </w:rPr>
      </w:pPr>
    </w:p>
    <w:p w14:paraId="4DC7FC8C" w14:textId="77777777" w:rsidR="005B0532" w:rsidRDefault="005B0532">
      <w:pPr>
        <w:spacing w:before="63"/>
        <w:ind w:left="3880" w:right="3584"/>
        <w:jc w:val="center"/>
        <w:rPr>
          <w:b/>
          <w:bCs/>
          <w:sz w:val="24"/>
          <w:szCs w:val="24"/>
          <w:lang w:val="en-IN"/>
        </w:rPr>
      </w:pPr>
    </w:p>
    <w:p w14:paraId="37C97B63" w14:textId="77777777" w:rsidR="005B0532" w:rsidRDefault="005B0532">
      <w:pPr>
        <w:spacing w:before="63"/>
        <w:ind w:left="3880" w:right="3584"/>
        <w:jc w:val="center"/>
        <w:rPr>
          <w:b/>
          <w:bCs/>
          <w:sz w:val="24"/>
          <w:szCs w:val="24"/>
          <w:lang w:val="en-IN"/>
        </w:rPr>
      </w:pPr>
    </w:p>
    <w:p w14:paraId="63AA85B2" w14:textId="77777777" w:rsidR="005B0532" w:rsidRDefault="005B0532">
      <w:pPr>
        <w:spacing w:before="63"/>
        <w:ind w:left="3880" w:right="3584"/>
        <w:jc w:val="center"/>
        <w:rPr>
          <w:b/>
          <w:bCs/>
          <w:sz w:val="24"/>
          <w:szCs w:val="24"/>
          <w:lang w:val="en-IN"/>
        </w:rPr>
      </w:pPr>
    </w:p>
    <w:p w14:paraId="3695BFFC" w14:textId="77777777" w:rsidR="005B0532" w:rsidRDefault="005B0532">
      <w:pPr>
        <w:spacing w:before="63"/>
        <w:ind w:left="3880" w:right="3584"/>
        <w:jc w:val="center"/>
        <w:rPr>
          <w:b/>
          <w:bCs/>
          <w:sz w:val="24"/>
          <w:szCs w:val="24"/>
          <w:lang w:val="en-IN"/>
        </w:rPr>
      </w:pPr>
    </w:p>
    <w:p w14:paraId="68A7FB8D" w14:textId="77777777" w:rsidR="005B0532" w:rsidRDefault="005B0532">
      <w:pPr>
        <w:spacing w:before="63"/>
        <w:ind w:left="3880" w:right="3584"/>
        <w:jc w:val="center"/>
        <w:rPr>
          <w:b/>
          <w:bCs/>
          <w:sz w:val="24"/>
          <w:szCs w:val="24"/>
          <w:lang w:val="en-IN"/>
        </w:rPr>
      </w:pPr>
    </w:p>
    <w:p w14:paraId="78B32EC9" w14:textId="77777777" w:rsidR="00635C1E" w:rsidRDefault="00635C1E" w:rsidP="00942057">
      <w:pPr>
        <w:spacing w:line="360" w:lineRule="auto"/>
        <w:jc w:val="both"/>
        <w:rPr>
          <w:b/>
          <w:bCs/>
          <w:sz w:val="24"/>
          <w:szCs w:val="24"/>
          <w:lang w:val="en-IN"/>
        </w:rPr>
      </w:pPr>
    </w:p>
    <w:p w14:paraId="535520B3" w14:textId="1BCF3F11" w:rsidR="000B774E" w:rsidRPr="00942057" w:rsidRDefault="000B774E" w:rsidP="00942057">
      <w:pPr>
        <w:spacing w:line="360" w:lineRule="auto"/>
        <w:jc w:val="both"/>
        <w:rPr>
          <w:b/>
          <w:bCs/>
          <w:sz w:val="32"/>
          <w:szCs w:val="32"/>
        </w:rPr>
      </w:pPr>
      <w:r w:rsidRPr="000B774E">
        <w:rPr>
          <w:b/>
          <w:bCs/>
          <w:sz w:val="32"/>
          <w:szCs w:val="32"/>
        </w:rPr>
        <w:lastRenderedPageBreak/>
        <w:t>7. Network System Design</w:t>
      </w:r>
    </w:p>
    <w:p w14:paraId="479E0A1D" w14:textId="77777777" w:rsidR="00B5285C" w:rsidRPr="00B5285C" w:rsidRDefault="00B5285C" w:rsidP="00942057">
      <w:pPr>
        <w:spacing w:line="360" w:lineRule="auto"/>
        <w:jc w:val="both"/>
        <w:rPr>
          <w:sz w:val="24"/>
          <w:szCs w:val="24"/>
        </w:rPr>
      </w:pPr>
      <w:r w:rsidRPr="00B5285C">
        <w:rPr>
          <w:sz w:val="24"/>
          <w:szCs w:val="24"/>
        </w:rPr>
        <w:t>The Network System Design of the Social Media News Feed System focuses on achieving high performance, global scalability, strong security, and disaster recovery. It ensures the system remains fast, reliable, and available even during heavy load, user spikes, or server failures.</w:t>
      </w:r>
    </w:p>
    <w:p w14:paraId="151A19C3" w14:textId="0988291E" w:rsidR="000B774E" w:rsidRPr="00942057" w:rsidRDefault="000B774E" w:rsidP="00942057">
      <w:pPr>
        <w:spacing w:line="360" w:lineRule="auto"/>
        <w:jc w:val="both"/>
        <w:rPr>
          <w:b/>
          <w:bCs/>
          <w:sz w:val="28"/>
          <w:szCs w:val="28"/>
        </w:rPr>
      </w:pPr>
      <w:r>
        <w:rPr>
          <w:b/>
          <w:bCs/>
          <w:sz w:val="28"/>
          <w:szCs w:val="28"/>
        </w:rPr>
        <w:t xml:space="preserve">7.1 </w:t>
      </w:r>
      <w:r w:rsidRPr="000B774E">
        <w:rPr>
          <w:b/>
          <w:bCs/>
          <w:sz w:val="28"/>
          <w:szCs w:val="28"/>
        </w:rPr>
        <w:t>Horizontal vs Vertical Scaling</w:t>
      </w:r>
    </w:p>
    <w:p w14:paraId="42D93465" w14:textId="77DB396A" w:rsidR="000B774E" w:rsidRPr="00942057" w:rsidRDefault="000B774E">
      <w:pPr>
        <w:pStyle w:val="ListParagraph"/>
        <w:numPr>
          <w:ilvl w:val="0"/>
          <w:numId w:val="3"/>
        </w:numPr>
        <w:spacing w:line="360" w:lineRule="auto"/>
        <w:jc w:val="both"/>
        <w:rPr>
          <w:b/>
          <w:bCs/>
          <w:sz w:val="24"/>
          <w:szCs w:val="24"/>
        </w:rPr>
      </w:pPr>
      <w:r w:rsidRPr="000B774E">
        <w:rPr>
          <w:b/>
          <w:bCs/>
          <w:sz w:val="24"/>
          <w:szCs w:val="24"/>
        </w:rPr>
        <w:t xml:space="preserve">Vertical Scaling: </w:t>
      </w:r>
      <w:r w:rsidRPr="000B774E">
        <w:rPr>
          <w:sz w:val="24"/>
          <w:szCs w:val="24"/>
        </w:rPr>
        <w:t>Vertical scaling means increasing the power of a single server — for example, upgrading its CPU, memory, or storage</w:t>
      </w:r>
      <w:r w:rsidR="000A27A6">
        <w:rPr>
          <w:sz w:val="24"/>
          <w:szCs w:val="24"/>
        </w:rPr>
        <w:t>.</w:t>
      </w:r>
      <w:r w:rsidR="000A27A6" w:rsidRPr="000A27A6">
        <w:t xml:space="preserve"> </w:t>
      </w:r>
      <w:r w:rsidR="000A27A6" w:rsidRPr="000A27A6">
        <w:rPr>
          <w:sz w:val="24"/>
          <w:szCs w:val="24"/>
        </w:rPr>
        <w:t>It is useful in early stages of the platform, when user traffic is small and infrastructure is simple to manage.</w:t>
      </w:r>
    </w:p>
    <w:p w14:paraId="411B337B" w14:textId="3CFA65B6" w:rsidR="000A27A6" w:rsidRPr="000A27A6" w:rsidRDefault="000B774E">
      <w:pPr>
        <w:pStyle w:val="ListParagraph"/>
        <w:numPr>
          <w:ilvl w:val="0"/>
          <w:numId w:val="3"/>
        </w:numPr>
        <w:spacing w:line="360" w:lineRule="auto"/>
        <w:jc w:val="both"/>
        <w:rPr>
          <w:sz w:val="24"/>
          <w:szCs w:val="24"/>
          <w:lang w:val="en-IN"/>
        </w:rPr>
      </w:pPr>
      <w:r w:rsidRPr="000B774E">
        <w:rPr>
          <w:b/>
          <w:bCs/>
          <w:sz w:val="24"/>
          <w:szCs w:val="24"/>
        </w:rPr>
        <w:t xml:space="preserve">Horizontal Scaling: </w:t>
      </w:r>
      <w:r w:rsidRPr="000B774E">
        <w:rPr>
          <w:sz w:val="24"/>
          <w:szCs w:val="24"/>
        </w:rPr>
        <w:t>Horizontal scaling means adding more servers or nodes to handle increased load.</w:t>
      </w:r>
      <w:r w:rsidR="000A27A6">
        <w:rPr>
          <w:b/>
          <w:bCs/>
          <w:sz w:val="24"/>
          <w:szCs w:val="24"/>
        </w:rPr>
        <w:t xml:space="preserve"> </w:t>
      </w:r>
      <w:r w:rsidR="000A27A6" w:rsidRPr="000A27A6">
        <w:rPr>
          <w:sz w:val="24"/>
          <w:szCs w:val="24"/>
          <w:lang w:val="en-IN"/>
        </w:rPr>
        <w:t>In a news feed system with millions of users, horizontal scaling is essential for:</w:t>
      </w:r>
    </w:p>
    <w:p w14:paraId="4B92CEFF" w14:textId="77777777" w:rsidR="000A27A6" w:rsidRPr="000A27A6" w:rsidRDefault="000A27A6">
      <w:pPr>
        <w:pStyle w:val="ListParagraph"/>
        <w:numPr>
          <w:ilvl w:val="0"/>
          <w:numId w:val="3"/>
        </w:numPr>
        <w:spacing w:line="360" w:lineRule="auto"/>
        <w:jc w:val="both"/>
        <w:rPr>
          <w:sz w:val="24"/>
          <w:szCs w:val="24"/>
          <w:lang w:val="en-IN"/>
        </w:rPr>
      </w:pPr>
      <w:r w:rsidRPr="000A27A6">
        <w:rPr>
          <w:sz w:val="24"/>
          <w:szCs w:val="24"/>
          <w:lang w:val="en-IN"/>
        </w:rPr>
        <w:t>Feed Service</w:t>
      </w:r>
    </w:p>
    <w:p w14:paraId="5A1BFA41" w14:textId="77777777" w:rsidR="000A27A6" w:rsidRPr="000A27A6" w:rsidRDefault="000A27A6">
      <w:pPr>
        <w:pStyle w:val="ListParagraph"/>
        <w:numPr>
          <w:ilvl w:val="0"/>
          <w:numId w:val="3"/>
        </w:numPr>
        <w:spacing w:line="360" w:lineRule="auto"/>
        <w:jc w:val="both"/>
        <w:rPr>
          <w:sz w:val="24"/>
          <w:szCs w:val="24"/>
          <w:lang w:val="en-IN"/>
        </w:rPr>
      </w:pPr>
      <w:r w:rsidRPr="000A27A6">
        <w:rPr>
          <w:sz w:val="24"/>
          <w:szCs w:val="24"/>
          <w:lang w:val="en-IN"/>
        </w:rPr>
        <w:t>Post Service</w:t>
      </w:r>
    </w:p>
    <w:p w14:paraId="7E5C85D9" w14:textId="77777777" w:rsidR="000A27A6" w:rsidRPr="000A27A6" w:rsidRDefault="000A27A6">
      <w:pPr>
        <w:pStyle w:val="ListParagraph"/>
        <w:numPr>
          <w:ilvl w:val="0"/>
          <w:numId w:val="3"/>
        </w:numPr>
        <w:spacing w:line="360" w:lineRule="auto"/>
        <w:jc w:val="both"/>
        <w:rPr>
          <w:sz w:val="24"/>
          <w:szCs w:val="24"/>
          <w:lang w:val="en-IN"/>
        </w:rPr>
      </w:pPr>
      <w:r w:rsidRPr="000A27A6">
        <w:rPr>
          <w:sz w:val="24"/>
          <w:szCs w:val="24"/>
          <w:lang w:val="en-IN"/>
        </w:rPr>
        <w:t>Notification Service</w:t>
      </w:r>
    </w:p>
    <w:p w14:paraId="3E87C7CC" w14:textId="77777777" w:rsidR="000A27A6" w:rsidRPr="000A27A6" w:rsidRDefault="000A27A6">
      <w:pPr>
        <w:pStyle w:val="ListParagraph"/>
        <w:numPr>
          <w:ilvl w:val="0"/>
          <w:numId w:val="3"/>
        </w:numPr>
        <w:spacing w:line="360" w:lineRule="auto"/>
        <w:jc w:val="both"/>
        <w:rPr>
          <w:sz w:val="24"/>
          <w:szCs w:val="24"/>
          <w:lang w:val="en-IN"/>
        </w:rPr>
      </w:pPr>
      <w:r w:rsidRPr="000A27A6">
        <w:rPr>
          <w:sz w:val="24"/>
          <w:szCs w:val="24"/>
          <w:lang w:val="en-IN"/>
        </w:rPr>
        <w:t>Database clusters</w:t>
      </w:r>
    </w:p>
    <w:p w14:paraId="1A3696E6" w14:textId="293432E5" w:rsidR="000A27A6" w:rsidRPr="000A27A6" w:rsidRDefault="000A27A6" w:rsidP="000A27A6">
      <w:pPr>
        <w:spacing w:line="360" w:lineRule="auto"/>
        <w:ind w:left="360"/>
        <w:jc w:val="both"/>
        <w:rPr>
          <w:sz w:val="24"/>
          <w:szCs w:val="24"/>
          <w:lang w:val="en-IN"/>
        </w:rPr>
      </w:pPr>
      <w:r w:rsidRPr="000A27A6">
        <w:rPr>
          <w:sz w:val="24"/>
          <w:szCs w:val="24"/>
          <w:lang w:val="en-IN"/>
        </w:rPr>
        <w:t>A Load Balancer ensures traffic is distributed evenly across servers, improving responsiveness and uptime.</w:t>
      </w:r>
    </w:p>
    <w:p w14:paraId="50BD845E" w14:textId="6CD3F3A3" w:rsidR="000B774E" w:rsidRPr="000A27A6" w:rsidRDefault="00942057" w:rsidP="000A27A6">
      <w:pPr>
        <w:spacing w:line="360" w:lineRule="auto"/>
        <w:jc w:val="both"/>
        <w:rPr>
          <w:b/>
          <w:bCs/>
          <w:sz w:val="28"/>
          <w:szCs w:val="28"/>
        </w:rPr>
      </w:pPr>
      <w:r w:rsidRPr="000A27A6">
        <w:rPr>
          <w:b/>
          <w:bCs/>
          <w:sz w:val="28"/>
          <w:szCs w:val="28"/>
        </w:rPr>
        <w:t xml:space="preserve">7.2 </w:t>
      </w:r>
      <w:r w:rsidR="000B774E" w:rsidRPr="000A27A6">
        <w:rPr>
          <w:b/>
          <w:bCs/>
          <w:sz w:val="28"/>
          <w:szCs w:val="28"/>
        </w:rPr>
        <w:t>Replication Strategy</w:t>
      </w:r>
    </w:p>
    <w:p w14:paraId="31C7CF72" w14:textId="77777777" w:rsidR="000A27A6" w:rsidRPr="000A27A6" w:rsidRDefault="000B774E">
      <w:pPr>
        <w:pStyle w:val="ListParagraph"/>
        <w:numPr>
          <w:ilvl w:val="0"/>
          <w:numId w:val="4"/>
        </w:numPr>
        <w:spacing w:line="360" w:lineRule="auto"/>
        <w:jc w:val="both"/>
        <w:rPr>
          <w:sz w:val="24"/>
          <w:szCs w:val="24"/>
          <w:lang w:val="en-IN"/>
        </w:rPr>
      </w:pPr>
      <w:r w:rsidRPr="000B774E">
        <w:rPr>
          <w:b/>
          <w:bCs/>
          <w:sz w:val="24"/>
          <w:szCs w:val="24"/>
        </w:rPr>
        <w:t xml:space="preserve">Database Replication: </w:t>
      </w:r>
      <w:r w:rsidR="000A27A6" w:rsidRPr="000A27A6">
        <w:rPr>
          <w:sz w:val="24"/>
          <w:szCs w:val="24"/>
          <w:lang w:val="en-IN"/>
        </w:rPr>
        <w:t>The main databases are replicated across multiple servers using a Primary (Master) and multiple Secondary (Replica) nodes.</w:t>
      </w:r>
    </w:p>
    <w:p w14:paraId="596E1AD5" w14:textId="77777777" w:rsidR="000A27A6" w:rsidRPr="000A27A6" w:rsidRDefault="000A27A6">
      <w:pPr>
        <w:pStyle w:val="ListParagraph"/>
        <w:numPr>
          <w:ilvl w:val="0"/>
          <w:numId w:val="14"/>
        </w:numPr>
        <w:spacing w:line="360" w:lineRule="auto"/>
        <w:jc w:val="both"/>
        <w:rPr>
          <w:sz w:val="24"/>
          <w:szCs w:val="24"/>
          <w:lang w:val="en-IN"/>
        </w:rPr>
      </w:pPr>
      <w:r w:rsidRPr="000A27A6">
        <w:rPr>
          <w:sz w:val="24"/>
          <w:szCs w:val="24"/>
          <w:lang w:val="en-IN"/>
        </w:rPr>
        <w:t>The Master node handles all write operations such as posts, likes, comments, and follows.</w:t>
      </w:r>
    </w:p>
    <w:p w14:paraId="6F01D50D" w14:textId="48F3A099" w:rsidR="000B774E" w:rsidRPr="000A27A6" w:rsidRDefault="000A27A6">
      <w:pPr>
        <w:pStyle w:val="ListParagraph"/>
        <w:numPr>
          <w:ilvl w:val="0"/>
          <w:numId w:val="14"/>
        </w:numPr>
        <w:spacing w:line="360" w:lineRule="auto"/>
        <w:jc w:val="both"/>
        <w:rPr>
          <w:sz w:val="24"/>
          <w:szCs w:val="24"/>
          <w:lang w:val="en-IN"/>
        </w:rPr>
      </w:pPr>
      <w:r w:rsidRPr="000A27A6">
        <w:rPr>
          <w:sz w:val="24"/>
          <w:szCs w:val="24"/>
          <w:lang w:val="en-IN"/>
        </w:rPr>
        <w:t>Replica nodes handle read operations such as feed loading and profile viewing.</w:t>
      </w:r>
      <w:r w:rsidRPr="000A27A6">
        <w:rPr>
          <w:sz w:val="24"/>
          <w:szCs w:val="24"/>
          <w:lang w:val="en-IN"/>
        </w:rPr>
        <w:br/>
        <w:t>In case the Master node fails, a Replica can automatically become the new Master, ensuring zero data loss and continuous service.</w:t>
      </w:r>
    </w:p>
    <w:p w14:paraId="17FB9514" w14:textId="77777777" w:rsidR="000A27A6" w:rsidRPr="000A27A6" w:rsidRDefault="000B774E">
      <w:pPr>
        <w:pStyle w:val="ListParagraph"/>
        <w:numPr>
          <w:ilvl w:val="0"/>
          <w:numId w:val="4"/>
        </w:numPr>
        <w:spacing w:line="360" w:lineRule="auto"/>
        <w:jc w:val="both"/>
        <w:rPr>
          <w:sz w:val="24"/>
          <w:szCs w:val="24"/>
          <w:lang w:val="en-IN"/>
        </w:rPr>
      </w:pPr>
      <w:r w:rsidRPr="000B774E">
        <w:rPr>
          <w:b/>
          <w:bCs/>
          <w:sz w:val="24"/>
          <w:szCs w:val="24"/>
        </w:rPr>
        <w:t xml:space="preserve">Cache Replication: </w:t>
      </w:r>
      <w:r w:rsidR="000A27A6" w:rsidRPr="000A27A6">
        <w:rPr>
          <w:sz w:val="24"/>
          <w:szCs w:val="24"/>
          <w:lang w:val="en-IN"/>
        </w:rPr>
        <w:t>Redis or Memcached also uses replication across multiple nodes to keep cached feed data available even if one cache node fails.</w:t>
      </w:r>
      <w:r w:rsidR="000A27A6" w:rsidRPr="000A27A6">
        <w:rPr>
          <w:sz w:val="24"/>
          <w:szCs w:val="24"/>
          <w:lang w:val="en-IN"/>
        </w:rPr>
        <w:br/>
        <w:t>This ensures quick recovery, lower latency, and uninterrupted feed delivery.</w:t>
      </w:r>
    </w:p>
    <w:p w14:paraId="2992DCCF" w14:textId="77777777" w:rsidR="000A27A6" w:rsidRPr="000A27A6" w:rsidRDefault="000A27A6">
      <w:pPr>
        <w:pStyle w:val="ListParagraph"/>
        <w:numPr>
          <w:ilvl w:val="0"/>
          <w:numId w:val="15"/>
        </w:numPr>
        <w:spacing w:line="360" w:lineRule="auto"/>
        <w:jc w:val="both"/>
        <w:rPr>
          <w:sz w:val="24"/>
          <w:szCs w:val="24"/>
          <w:lang w:val="en-IN"/>
        </w:rPr>
      </w:pPr>
      <w:r w:rsidRPr="000A27A6">
        <w:rPr>
          <w:sz w:val="24"/>
          <w:szCs w:val="24"/>
          <w:lang w:val="en-IN"/>
        </w:rPr>
        <w:t>This replication strategy ensures:</w:t>
      </w:r>
    </w:p>
    <w:p w14:paraId="022DC20D" w14:textId="77777777" w:rsidR="000A27A6" w:rsidRPr="000A27A6" w:rsidRDefault="000A27A6">
      <w:pPr>
        <w:pStyle w:val="ListParagraph"/>
        <w:numPr>
          <w:ilvl w:val="0"/>
          <w:numId w:val="15"/>
        </w:numPr>
        <w:spacing w:line="360" w:lineRule="auto"/>
        <w:jc w:val="both"/>
        <w:rPr>
          <w:sz w:val="24"/>
          <w:szCs w:val="24"/>
          <w:lang w:val="en-IN"/>
        </w:rPr>
      </w:pPr>
      <w:r w:rsidRPr="000A27A6">
        <w:rPr>
          <w:sz w:val="24"/>
          <w:szCs w:val="24"/>
          <w:lang w:val="en-IN"/>
        </w:rPr>
        <w:t>Higher read scalability</w:t>
      </w:r>
    </w:p>
    <w:p w14:paraId="307A1FD3" w14:textId="77777777" w:rsidR="000A27A6" w:rsidRPr="000A27A6" w:rsidRDefault="000A27A6">
      <w:pPr>
        <w:pStyle w:val="ListParagraph"/>
        <w:numPr>
          <w:ilvl w:val="0"/>
          <w:numId w:val="15"/>
        </w:numPr>
        <w:spacing w:line="360" w:lineRule="auto"/>
        <w:jc w:val="both"/>
        <w:rPr>
          <w:sz w:val="24"/>
          <w:szCs w:val="24"/>
          <w:lang w:val="en-IN"/>
        </w:rPr>
      </w:pPr>
      <w:r w:rsidRPr="000A27A6">
        <w:rPr>
          <w:sz w:val="24"/>
          <w:szCs w:val="24"/>
          <w:lang w:val="en-IN"/>
        </w:rPr>
        <w:t>Faster access to user feeds and posts</w:t>
      </w:r>
    </w:p>
    <w:p w14:paraId="5823B6D9" w14:textId="77777777" w:rsidR="000A27A6" w:rsidRPr="000A27A6" w:rsidRDefault="000A27A6">
      <w:pPr>
        <w:pStyle w:val="ListParagraph"/>
        <w:numPr>
          <w:ilvl w:val="0"/>
          <w:numId w:val="15"/>
        </w:numPr>
        <w:spacing w:line="360" w:lineRule="auto"/>
        <w:jc w:val="both"/>
        <w:rPr>
          <w:sz w:val="24"/>
          <w:szCs w:val="24"/>
          <w:lang w:val="en-IN"/>
        </w:rPr>
      </w:pPr>
      <w:r w:rsidRPr="000A27A6">
        <w:rPr>
          <w:sz w:val="24"/>
          <w:szCs w:val="24"/>
          <w:lang w:val="en-IN"/>
        </w:rPr>
        <w:t>Fault tolerance and high availability</w:t>
      </w:r>
    </w:p>
    <w:p w14:paraId="4A8BD7CA" w14:textId="77777777" w:rsidR="000A27A6" w:rsidRDefault="000A27A6" w:rsidP="000A27A6">
      <w:pPr>
        <w:spacing w:line="360" w:lineRule="auto"/>
        <w:jc w:val="both"/>
        <w:rPr>
          <w:b/>
          <w:bCs/>
          <w:sz w:val="28"/>
          <w:szCs w:val="28"/>
        </w:rPr>
      </w:pPr>
    </w:p>
    <w:p w14:paraId="58065057" w14:textId="43AFCE58" w:rsidR="000B774E" w:rsidRPr="000A27A6" w:rsidRDefault="00942057" w:rsidP="000A27A6">
      <w:pPr>
        <w:spacing w:line="360" w:lineRule="auto"/>
        <w:jc w:val="both"/>
        <w:rPr>
          <w:b/>
          <w:bCs/>
          <w:sz w:val="28"/>
          <w:szCs w:val="28"/>
        </w:rPr>
      </w:pPr>
      <w:r w:rsidRPr="000A27A6">
        <w:rPr>
          <w:b/>
          <w:bCs/>
          <w:sz w:val="28"/>
          <w:szCs w:val="28"/>
        </w:rPr>
        <w:lastRenderedPageBreak/>
        <w:t xml:space="preserve">7.3 </w:t>
      </w:r>
      <w:r w:rsidR="000B774E" w:rsidRPr="000A27A6">
        <w:rPr>
          <w:b/>
          <w:bCs/>
          <w:sz w:val="28"/>
          <w:szCs w:val="28"/>
        </w:rPr>
        <w:t>CDN / Cache Layers</w:t>
      </w:r>
    </w:p>
    <w:p w14:paraId="3EE4EAE0" w14:textId="2C3C843B" w:rsidR="000B774E" w:rsidRPr="00942057" w:rsidRDefault="000B774E">
      <w:pPr>
        <w:pStyle w:val="ListParagraph"/>
        <w:numPr>
          <w:ilvl w:val="0"/>
          <w:numId w:val="5"/>
        </w:numPr>
        <w:spacing w:line="360" w:lineRule="auto"/>
        <w:jc w:val="both"/>
        <w:rPr>
          <w:sz w:val="24"/>
          <w:szCs w:val="24"/>
        </w:rPr>
      </w:pPr>
      <w:r w:rsidRPr="000B774E">
        <w:rPr>
          <w:b/>
          <w:bCs/>
          <w:sz w:val="24"/>
          <w:szCs w:val="24"/>
        </w:rPr>
        <w:t>Cache Layer:</w:t>
      </w:r>
      <w:r w:rsidR="000A27A6" w:rsidRPr="000A27A6">
        <w:t xml:space="preserve"> </w:t>
      </w:r>
      <w:r w:rsidR="000A27A6" w:rsidRPr="000A27A6">
        <w:rPr>
          <w:sz w:val="24"/>
          <w:szCs w:val="24"/>
        </w:rPr>
        <w:t>A caching system (Redis or Memcached) stores frequently accessed feed data, trending posts, user interactions, and profile info in memory.</w:t>
      </w:r>
      <w:r w:rsidR="000A27A6" w:rsidRPr="000A27A6">
        <w:rPr>
          <w:sz w:val="24"/>
          <w:szCs w:val="24"/>
        </w:rPr>
        <w:br/>
        <w:t>This reduces load on the main database and ensures the feed loads within milliseconds</w:t>
      </w:r>
      <w:r w:rsidRPr="000A27A6">
        <w:rPr>
          <w:sz w:val="24"/>
          <w:szCs w:val="24"/>
        </w:rPr>
        <w:t>.</w:t>
      </w:r>
    </w:p>
    <w:p w14:paraId="295BED46" w14:textId="12F66C57" w:rsidR="00942057" w:rsidRPr="000A27A6" w:rsidRDefault="000B774E">
      <w:pPr>
        <w:pStyle w:val="ListParagraph"/>
        <w:numPr>
          <w:ilvl w:val="0"/>
          <w:numId w:val="5"/>
        </w:numPr>
        <w:spacing w:line="360" w:lineRule="auto"/>
        <w:jc w:val="both"/>
        <w:rPr>
          <w:sz w:val="24"/>
          <w:szCs w:val="24"/>
        </w:rPr>
      </w:pPr>
      <w:r w:rsidRPr="000B774E">
        <w:rPr>
          <w:b/>
          <w:bCs/>
          <w:sz w:val="24"/>
          <w:szCs w:val="24"/>
        </w:rPr>
        <w:t>Content Delivery Network (CDN):</w:t>
      </w:r>
      <w:r w:rsidRPr="000B774E">
        <w:rPr>
          <w:sz w:val="24"/>
          <w:szCs w:val="24"/>
        </w:rPr>
        <w:t xml:space="preserve"> The CDN is used to deliver static files (like website assets or analytics dashboards) from servers closer to the user’s location. This helps reduce latency and provides faster access worldwide.</w:t>
      </w:r>
    </w:p>
    <w:p w14:paraId="5E6EE728" w14:textId="27E8483B" w:rsidR="000B774E" w:rsidRPr="00942057" w:rsidRDefault="00942057" w:rsidP="00942057">
      <w:pPr>
        <w:spacing w:line="360" w:lineRule="auto"/>
        <w:jc w:val="both"/>
        <w:rPr>
          <w:b/>
          <w:bCs/>
          <w:sz w:val="32"/>
          <w:szCs w:val="32"/>
        </w:rPr>
      </w:pPr>
      <w:r>
        <w:rPr>
          <w:b/>
          <w:bCs/>
          <w:sz w:val="28"/>
          <w:szCs w:val="28"/>
        </w:rPr>
        <w:t xml:space="preserve">7.4 </w:t>
      </w:r>
      <w:r w:rsidR="000B774E" w:rsidRPr="00942057">
        <w:rPr>
          <w:b/>
          <w:bCs/>
          <w:sz w:val="28"/>
          <w:szCs w:val="28"/>
        </w:rPr>
        <w:t>Recovery</w:t>
      </w:r>
      <w:r w:rsidR="000B774E" w:rsidRPr="000B774E">
        <w:rPr>
          <w:b/>
          <w:bCs/>
          <w:sz w:val="32"/>
          <w:szCs w:val="32"/>
        </w:rPr>
        <w:t xml:space="preserve"> &amp; Backup Strategy</w:t>
      </w:r>
    </w:p>
    <w:p w14:paraId="2E6BA235" w14:textId="28F13D5E" w:rsidR="000B774E" w:rsidRPr="00942057" w:rsidRDefault="000B774E">
      <w:pPr>
        <w:pStyle w:val="ListParagraph"/>
        <w:numPr>
          <w:ilvl w:val="0"/>
          <w:numId w:val="6"/>
        </w:numPr>
        <w:spacing w:line="360" w:lineRule="auto"/>
        <w:jc w:val="both"/>
        <w:rPr>
          <w:b/>
          <w:bCs/>
          <w:sz w:val="24"/>
          <w:szCs w:val="24"/>
        </w:rPr>
      </w:pPr>
      <w:r w:rsidRPr="00942057">
        <w:rPr>
          <w:b/>
          <w:bCs/>
          <w:sz w:val="24"/>
          <w:szCs w:val="24"/>
        </w:rPr>
        <w:t xml:space="preserve">Regular Backups: </w:t>
      </w:r>
      <w:r w:rsidR="00994C97" w:rsidRPr="00994C97">
        <w:rPr>
          <w:sz w:val="24"/>
          <w:szCs w:val="24"/>
        </w:rPr>
        <w:t>Automatic database backups are taken at regular intervals (daily or weekly) and stored securely in remote cloud storage such as AWS S3 or Google Cloud Storage.</w:t>
      </w:r>
      <w:r w:rsidR="00994C97">
        <w:rPr>
          <w:sz w:val="24"/>
          <w:szCs w:val="24"/>
        </w:rPr>
        <w:t xml:space="preserve"> </w:t>
      </w:r>
      <w:r w:rsidR="00994C97" w:rsidRPr="00994C97">
        <w:rPr>
          <w:sz w:val="24"/>
          <w:szCs w:val="24"/>
        </w:rPr>
        <w:t>Backups include user data, posts, comments, and media metadata.</w:t>
      </w:r>
    </w:p>
    <w:p w14:paraId="45F36FF2" w14:textId="2E6EA1EE" w:rsidR="000B774E" w:rsidRPr="00942057" w:rsidRDefault="000B774E">
      <w:pPr>
        <w:pStyle w:val="ListParagraph"/>
        <w:numPr>
          <w:ilvl w:val="0"/>
          <w:numId w:val="6"/>
        </w:numPr>
        <w:spacing w:line="360" w:lineRule="auto"/>
        <w:jc w:val="both"/>
        <w:rPr>
          <w:b/>
          <w:bCs/>
          <w:sz w:val="24"/>
          <w:szCs w:val="24"/>
        </w:rPr>
      </w:pPr>
      <w:r w:rsidRPr="00942057">
        <w:rPr>
          <w:b/>
          <w:bCs/>
          <w:sz w:val="24"/>
          <w:szCs w:val="24"/>
        </w:rPr>
        <w:t xml:space="preserve">Disaster Recovery: </w:t>
      </w:r>
      <w:r w:rsidR="00994C97">
        <w:rPr>
          <w:sz w:val="24"/>
          <w:szCs w:val="24"/>
        </w:rPr>
        <w:t>I</w:t>
      </w:r>
      <w:r w:rsidR="00994C97" w:rsidRPr="00994C97">
        <w:rPr>
          <w:sz w:val="24"/>
          <w:szCs w:val="24"/>
        </w:rPr>
        <w:t>f a server or database node fails, the system can restore data from the latest backup.</w:t>
      </w:r>
      <w:r w:rsidR="00994C97">
        <w:rPr>
          <w:sz w:val="24"/>
          <w:szCs w:val="24"/>
        </w:rPr>
        <w:t xml:space="preserve"> </w:t>
      </w:r>
      <w:r w:rsidR="00994C97" w:rsidRPr="00994C97">
        <w:rPr>
          <w:sz w:val="24"/>
          <w:szCs w:val="24"/>
        </w:rPr>
        <w:t>Load Balancers redirect traffic to healthy nodes, ensuring minimal downtime.</w:t>
      </w:r>
    </w:p>
    <w:p w14:paraId="281F83DA" w14:textId="77777777" w:rsidR="00994C97" w:rsidRPr="00994C97" w:rsidRDefault="000B774E">
      <w:pPr>
        <w:pStyle w:val="ListParagraph"/>
        <w:numPr>
          <w:ilvl w:val="0"/>
          <w:numId w:val="6"/>
        </w:numPr>
        <w:spacing w:line="360" w:lineRule="auto"/>
        <w:jc w:val="both"/>
      </w:pPr>
      <w:r w:rsidRPr="00942057">
        <w:rPr>
          <w:b/>
          <w:bCs/>
          <w:sz w:val="24"/>
          <w:szCs w:val="24"/>
        </w:rPr>
        <w:t xml:space="preserve">Failover Mechanism: </w:t>
      </w:r>
      <w:r w:rsidR="00994C97" w:rsidRPr="00994C97">
        <w:rPr>
          <w:sz w:val="24"/>
          <w:szCs w:val="24"/>
        </w:rPr>
        <w:t>If an entire region or data center becomes unavailable, another replica in a different geographical location takes over automatically.</w:t>
      </w:r>
      <w:r w:rsidR="00994C97" w:rsidRPr="00994C97">
        <w:rPr>
          <w:sz w:val="24"/>
          <w:szCs w:val="24"/>
        </w:rPr>
        <w:br/>
        <w:t>This allows the system to keep running without major interruption.</w:t>
      </w:r>
    </w:p>
    <w:p w14:paraId="70CF19E3" w14:textId="2856E1C1" w:rsidR="00994C97" w:rsidRPr="00994C97" w:rsidRDefault="00994C97" w:rsidP="00994C97">
      <w:pPr>
        <w:spacing w:line="360" w:lineRule="auto"/>
        <w:ind w:left="360"/>
        <w:jc w:val="both"/>
      </w:pPr>
      <w:r w:rsidRPr="00994C97">
        <w:rPr>
          <w:sz w:val="24"/>
          <w:szCs w:val="24"/>
        </w:rPr>
        <w:t>This strategy ensures:</w:t>
      </w:r>
    </w:p>
    <w:p w14:paraId="5421012A" w14:textId="77777777" w:rsidR="00994C97" w:rsidRPr="00994C97" w:rsidRDefault="00994C97">
      <w:pPr>
        <w:pStyle w:val="NormalWeb"/>
        <w:numPr>
          <w:ilvl w:val="1"/>
          <w:numId w:val="6"/>
        </w:numPr>
        <w:spacing w:line="360" w:lineRule="auto"/>
      </w:pPr>
      <w:r w:rsidRPr="00994C97">
        <w:t>High availability</w:t>
      </w:r>
    </w:p>
    <w:p w14:paraId="11369116" w14:textId="77777777" w:rsidR="00994C97" w:rsidRPr="00994C97" w:rsidRDefault="00994C97">
      <w:pPr>
        <w:pStyle w:val="NormalWeb"/>
        <w:numPr>
          <w:ilvl w:val="1"/>
          <w:numId w:val="6"/>
        </w:numPr>
        <w:spacing w:line="360" w:lineRule="auto"/>
      </w:pPr>
      <w:r w:rsidRPr="00994C97">
        <w:t>Data integrity</w:t>
      </w:r>
    </w:p>
    <w:p w14:paraId="0A67B583" w14:textId="41AB5AD8" w:rsidR="00942057" w:rsidRPr="00942057" w:rsidRDefault="00994C97">
      <w:pPr>
        <w:pStyle w:val="NormalWeb"/>
        <w:numPr>
          <w:ilvl w:val="1"/>
          <w:numId w:val="6"/>
        </w:numPr>
        <w:spacing w:line="360" w:lineRule="auto"/>
      </w:pPr>
      <w:r w:rsidRPr="00994C97">
        <w:t>Continuity during system crashes or outages</w:t>
      </w:r>
    </w:p>
    <w:p w14:paraId="626C085C" w14:textId="792C4E1E" w:rsidR="00942057" w:rsidRPr="00942057" w:rsidRDefault="00942057" w:rsidP="00942057">
      <w:pPr>
        <w:spacing w:line="360" w:lineRule="auto"/>
        <w:jc w:val="both"/>
        <w:rPr>
          <w:b/>
          <w:bCs/>
          <w:sz w:val="28"/>
          <w:szCs w:val="28"/>
        </w:rPr>
      </w:pPr>
      <w:r>
        <w:rPr>
          <w:b/>
          <w:bCs/>
          <w:sz w:val="28"/>
          <w:szCs w:val="28"/>
        </w:rPr>
        <w:t xml:space="preserve">7.5 </w:t>
      </w:r>
      <w:r w:rsidRPr="00942057">
        <w:rPr>
          <w:b/>
          <w:bCs/>
          <w:sz w:val="28"/>
          <w:szCs w:val="28"/>
        </w:rPr>
        <w:t>Security and Privacy</w:t>
      </w:r>
    </w:p>
    <w:p w14:paraId="7FA13C2C" w14:textId="45137314" w:rsidR="00942057" w:rsidRPr="00942057" w:rsidRDefault="00942057" w:rsidP="00942057">
      <w:pPr>
        <w:spacing w:line="360" w:lineRule="auto"/>
        <w:jc w:val="both"/>
        <w:rPr>
          <w:b/>
          <w:bCs/>
          <w:sz w:val="24"/>
          <w:szCs w:val="24"/>
        </w:rPr>
      </w:pPr>
      <w:r w:rsidRPr="00942057">
        <w:rPr>
          <w:b/>
          <w:bCs/>
          <w:sz w:val="24"/>
          <w:szCs w:val="24"/>
        </w:rPr>
        <w:t>1. Authentication &amp; Authorization</w:t>
      </w:r>
    </w:p>
    <w:p w14:paraId="032054A7" w14:textId="77777777" w:rsidR="00994C97" w:rsidRPr="00994C97" w:rsidRDefault="00994C97" w:rsidP="00994C97">
      <w:pPr>
        <w:spacing w:line="360" w:lineRule="auto"/>
        <w:ind w:left="720"/>
        <w:jc w:val="both"/>
        <w:rPr>
          <w:sz w:val="24"/>
          <w:szCs w:val="24"/>
        </w:rPr>
      </w:pPr>
      <w:r w:rsidRPr="00994C97">
        <w:rPr>
          <w:sz w:val="24"/>
          <w:szCs w:val="24"/>
        </w:rPr>
        <w:t>• Only registered users can access their feed, post content, or engage with others.</w:t>
      </w:r>
      <w:r w:rsidRPr="00994C97">
        <w:rPr>
          <w:sz w:val="24"/>
          <w:szCs w:val="24"/>
        </w:rPr>
        <w:br/>
        <w:t>• Authentication is handled through secure login methods such as OAuth 2.0 and JWT tokens.</w:t>
      </w:r>
      <w:r w:rsidRPr="00994C97">
        <w:rPr>
          <w:sz w:val="24"/>
          <w:szCs w:val="24"/>
        </w:rPr>
        <w:br/>
        <w:t>• Authorization ensures users can only modify their own posts, profiles, and interactions.</w:t>
      </w:r>
      <w:r w:rsidRPr="00994C97">
        <w:rPr>
          <w:sz w:val="24"/>
          <w:szCs w:val="24"/>
        </w:rPr>
        <w:br/>
        <w:t>• Admins have extended control to manage content, users, and system-wide settings.</w:t>
      </w:r>
    </w:p>
    <w:p w14:paraId="4D5D22E9" w14:textId="7B1F8438" w:rsidR="00942057" w:rsidRPr="00942057" w:rsidRDefault="00942057" w:rsidP="00942057">
      <w:pPr>
        <w:spacing w:line="360" w:lineRule="auto"/>
        <w:jc w:val="both"/>
        <w:rPr>
          <w:b/>
          <w:bCs/>
          <w:sz w:val="24"/>
          <w:szCs w:val="24"/>
        </w:rPr>
      </w:pPr>
      <w:r w:rsidRPr="00942057">
        <w:rPr>
          <w:b/>
          <w:bCs/>
          <w:sz w:val="24"/>
          <w:szCs w:val="24"/>
        </w:rPr>
        <w:t>2. Encryption (At Rest and In Transit)</w:t>
      </w:r>
    </w:p>
    <w:p w14:paraId="1E7D0E80" w14:textId="77777777" w:rsidR="00994C97" w:rsidRPr="00994C97" w:rsidRDefault="00994C97" w:rsidP="00994C97">
      <w:pPr>
        <w:spacing w:line="360" w:lineRule="auto"/>
        <w:ind w:left="720"/>
        <w:jc w:val="both"/>
        <w:rPr>
          <w:sz w:val="24"/>
          <w:szCs w:val="24"/>
          <w:lang w:val="en-IN"/>
        </w:rPr>
      </w:pPr>
      <w:r w:rsidRPr="00994C97">
        <w:rPr>
          <w:sz w:val="24"/>
          <w:szCs w:val="24"/>
          <w:lang w:val="en-IN"/>
        </w:rPr>
        <w:t>• Encryption at Rest: All stored data — user profiles, posts, comments — is encrypted using AES-256 encryption. Sensitive data like passwords is stored using hashing (e.g., bcrypt).</w:t>
      </w:r>
      <w:r w:rsidRPr="00994C97">
        <w:rPr>
          <w:sz w:val="24"/>
          <w:szCs w:val="24"/>
          <w:lang w:val="en-IN"/>
        </w:rPr>
        <w:br/>
      </w:r>
      <w:r w:rsidRPr="00994C97">
        <w:rPr>
          <w:sz w:val="24"/>
          <w:szCs w:val="24"/>
          <w:lang w:val="en-IN"/>
        </w:rPr>
        <w:lastRenderedPageBreak/>
        <w:t>• Encryption in Transit: All communication between client and server uses HTTPS (TLS/SSL) to prevent interception or data tampering.</w:t>
      </w:r>
    </w:p>
    <w:p w14:paraId="3EA20CE2" w14:textId="77777777" w:rsidR="00994C97" w:rsidRPr="00994C97" w:rsidRDefault="00994C97" w:rsidP="00994C97">
      <w:pPr>
        <w:spacing w:line="360" w:lineRule="auto"/>
        <w:jc w:val="both"/>
        <w:rPr>
          <w:b/>
          <w:bCs/>
          <w:sz w:val="24"/>
          <w:szCs w:val="24"/>
          <w:lang w:val="en-IN"/>
        </w:rPr>
      </w:pPr>
      <w:r w:rsidRPr="00994C97">
        <w:rPr>
          <w:b/>
          <w:bCs/>
          <w:sz w:val="24"/>
          <w:szCs w:val="24"/>
          <w:lang w:val="en-IN"/>
        </w:rPr>
        <w:t>3. Access Control Policies</w:t>
      </w:r>
    </w:p>
    <w:p w14:paraId="69D4FF68" w14:textId="77777777" w:rsidR="00994C97" w:rsidRPr="00994C97" w:rsidRDefault="00994C97" w:rsidP="00994C97">
      <w:pPr>
        <w:spacing w:line="360" w:lineRule="auto"/>
        <w:ind w:left="720"/>
        <w:jc w:val="both"/>
        <w:rPr>
          <w:sz w:val="24"/>
          <w:szCs w:val="24"/>
          <w:lang w:val="en-IN"/>
        </w:rPr>
      </w:pPr>
      <w:r w:rsidRPr="00994C97">
        <w:rPr>
          <w:sz w:val="24"/>
          <w:szCs w:val="24"/>
          <w:lang w:val="en-IN"/>
        </w:rPr>
        <w:t>• Different access levels are implemented for normal users, moderators, and system admins.</w:t>
      </w:r>
      <w:r w:rsidRPr="00994C97">
        <w:rPr>
          <w:sz w:val="24"/>
          <w:szCs w:val="24"/>
          <w:lang w:val="en-IN"/>
        </w:rPr>
        <w:br/>
        <w:t>• Admins can monitor reported content, manage flagged posts, or restrict abusive users.</w:t>
      </w:r>
      <w:r w:rsidRPr="00994C97">
        <w:rPr>
          <w:sz w:val="24"/>
          <w:szCs w:val="24"/>
          <w:lang w:val="en-IN"/>
        </w:rPr>
        <w:br/>
        <w:t>• Internal services communicate securely using API keys, service tokens, and firewall rules.</w:t>
      </w:r>
    </w:p>
    <w:p w14:paraId="6DDBBEB1" w14:textId="01804781" w:rsidR="00942057" w:rsidRPr="00942057" w:rsidRDefault="00942057" w:rsidP="00942057">
      <w:pPr>
        <w:spacing w:line="360" w:lineRule="auto"/>
        <w:jc w:val="both"/>
        <w:rPr>
          <w:b/>
          <w:bCs/>
          <w:sz w:val="24"/>
          <w:szCs w:val="24"/>
        </w:rPr>
      </w:pPr>
      <w:r w:rsidRPr="00942057">
        <w:rPr>
          <w:b/>
          <w:bCs/>
          <w:sz w:val="24"/>
          <w:szCs w:val="24"/>
        </w:rPr>
        <w:t>4. Audit &amp; Monitoring</w:t>
      </w:r>
    </w:p>
    <w:p w14:paraId="62B4B1E0" w14:textId="57B69426" w:rsidR="00994C97" w:rsidRPr="00994C97" w:rsidRDefault="00994C97">
      <w:pPr>
        <w:pStyle w:val="ListParagraph"/>
        <w:numPr>
          <w:ilvl w:val="0"/>
          <w:numId w:val="17"/>
        </w:numPr>
        <w:tabs>
          <w:tab w:val="left" w:pos="7170"/>
        </w:tabs>
        <w:spacing w:line="360" w:lineRule="auto"/>
        <w:jc w:val="both"/>
        <w:rPr>
          <w:sz w:val="24"/>
          <w:szCs w:val="24"/>
          <w:lang w:val="en-IN"/>
        </w:rPr>
      </w:pPr>
      <w:r w:rsidRPr="00994C97">
        <w:rPr>
          <w:sz w:val="24"/>
          <w:szCs w:val="24"/>
          <w:lang w:val="en-IN"/>
        </w:rPr>
        <w:t>Logging System: All actions login, posting, following, comments, likes are logged</w:t>
      </w:r>
      <w:r>
        <w:rPr>
          <w:sz w:val="24"/>
          <w:szCs w:val="24"/>
          <w:lang w:val="en-IN"/>
        </w:rPr>
        <w:t xml:space="preserve"> </w:t>
      </w:r>
      <w:r w:rsidRPr="00994C97">
        <w:rPr>
          <w:sz w:val="24"/>
          <w:szCs w:val="24"/>
          <w:lang w:val="en-IN"/>
        </w:rPr>
        <w:t>for security and debugging.</w:t>
      </w:r>
    </w:p>
    <w:p w14:paraId="10C5A0FE" w14:textId="03ABA5BC" w:rsidR="00994C97" w:rsidRPr="00994C97" w:rsidRDefault="00994C97">
      <w:pPr>
        <w:pStyle w:val="ListParagraph"/>
        <w:numPr>
          <w:ilvl w:val="0"/>
          <w:numId w:val="17"/>
        </w:numPr>
        <w:tabs>
          <w:tab w:val="left" w:pos="7170"/>
        </w:tabs>
        <w:spacing w:line="360" w:lineRule="auto"/>
        <w:jc w:val="both"/>
        <w:rPr>
          <w:sz w:val="24"/>
          <w:szCs w:val="24"/>
          <w:lang w:val="en-IN"/>
        </w:rPr>
      </w:pPr>
      <w:r w:rsidRPr="00994C97">
        <w:rPr>
          <w:sz w:val="24"/>
          <w:szCs w:val="24"/>
          <w:lang w:val="en-IN"/>
        </w:rPr>
        <w:t>Monitoring Tools: Tools like Prometheus, Grafana, and ELK Stack track performance, latency, uptime, and errors in real time.</w:t>
      </w:r>
    </w:p>
    <w:p w14:paraId="1C2E50EF" w14:textId="7B51EB87" w:rsidR="00994C97" w:rsidRPr="00994C97" w:rsidRDefault="00994C97">
      <w:pPr>
        <w:pStyle w:val="ListParagraph"/>
        <w:numPr>
          <w:ilvl w:val="0"/>
          <w:numId w:val="17"/>
        </w:numPr>
        <w:tabs>
          <w:tab w:val="left" w:pos="7170"/>
        </w:tabs>
        <w:spacing w:line="360" w:lineRule="auto"/>
        <w:jc w:val="both"/>
        <w:rPr>
          <w:sz w:val="24"/>
          <w:szCs w:val="24"/>
          <w:lang w:val="en-IN"/>
        </w:rPr>
      </w:pPr>
      <w:r w:rsidRPr="00994C97">
        <w:rPr>
          <w:sz w:val="24"/>
          <w:szCs w:val="24"/>
          <w:lang w:val="en-IN"/>
        </w:rPr>
        <w:t>Alerts: Automated alerts are triggered if a service goes down, unusual spikes occur, or suspicious activity is detected.</w:t>
      </w:r>
    </w:p>
    <w:p w14:paraId="37E3B379" w14:textId="77777777" w:rsidR="00994C97" w:rsidRPr="00994C97" w:rsidRDefault="00994C97" w:rsidP="00994C97">
      <w:pPr>
        <w:tabs>
          <w:tab w:val="left" w:pos="7170"/>
        </w:tabs>
        <w:spacing w:line="360" w:lineRule="auto"/>
        <w:ind w:left="720"/>
        <w:jc w:val="both"/>
        <w:rPr>
          <w:sz w:val="24"/>
          <w:szCs w:val="24"/>
          <w:lang w:val="en-IN"/>
        </w:rPr>
      </w:pPr>
      <w:r w:rsidRPr="00994C97">
        <w:rPr>
          <w:sz w:val="24"/>
          <w:szCs w:val="24"/>
          <w:lang w:val="en-IN"/>
        </w:rPr>
        <w:t>These systems ensure:</w:t>
      </w:r>
    </w:p>
    <w:p w14:paraId="3568E9D9" w14:textId="77777777" w:rsidR="00994C97" w:rsidRPr="00994C97" w:rsidRDefault="00994C97">
      <w:pPr>
        <w:numPr>
          <w:ilvl w:val="0"/>
          <w:numId w:val="16"/>
        </w:numPr>
        <w:tabs>
          <w:tab w:val="clear" w:pos="720"/>
          <w:tab w:val="num" w:pos="1440"/>
          <w:tab w:val="left" w:pos="7170"/>
        </w:tabs>
        <w:spacing w:line="360" w:lineRule="auto"/>
        <w:ind w:left="1440"/>
        <w:jc w:val="both"/>
        <w:rPr>
          <w:sz w:val="24"/>
          <w:szCs w:val="24"/>
          <w:lang w:val="en-IN"/>
        </w:rPr>
      </w:pPr>
      <w:r w:rsidRPr="00994C97">
        <w:rPr>
          <w:sz w:val="24"/>
          <w:szCs w:val="24"/>
          <w:lang w:val="en-IN"/>
        </w:rPr>
        <w:t>Transparency</w:t>
      </w:r>
    </w:p>
    <w:p w14:paraId="14DFE8DA" w14:textId="77777777" w:rsidR="00994C97" w:rsidRPr="00994C97" w:rsidRDefault="00994C97">
      <w:pPr>
        <w:numPr>
          <w:ilvl w:val="0"/>
          <w:numId w:val="16"/>
        </w:numPr>
        <w:tabs>
          <w:tab w:val="clear" w:pos="720"/>
          <w:tab w:val="num" w:pos="1440"/>
          <w:tab w:val="left" w:pos="7170"/>
        </w:tabs>
        <w:spacing w:line="360" w:lineRule="auto"/>
        <w:ind w:left="1440"/>
        <w:jc w:val="both"/>
        <w:rPr>
          <w:sz w:val="24"/>
          <w:szCs w:val="24"/>
          <w:lang w:val="en-IN"/>
        </w:rPr>
      </w:pPr>
      <w:r w:rsidRPr="00994C97">
        <w:rPr>
          <w:sz w:val="24"/>
          <w:szCs w:val="24"/>
          <w:lang w:val="en-IN"/>
        </w:rPr>
        <w:t>Fast issue detection</w:t>
      </w:r>
    </w:p>
    <w:p w14:paraId="6CF49D74" w14:textId="77777777" w:rsidR="00994C97" w:rsidRPr="00994C97" w:rsidRDefault="00994C97">
      <w:pPr>
        <w:numPr>
          <w:ilvl w:val="0"/>
          <w:numId w:val="16"/>
        </w:numPr>
        <w:tabs>
          <w:tab w:val="clear" w:pos="720"/>
          <w:tab w:val="num" w:pos="1440"/>
          <w:tab w:val="left" w:pos="7170"/>
        </w:tabs>
        <w:spacing w:line="360" w:lineRule="auto"/>
        <w:ind w:left="1440"/>
        <w:jc w:val="both"/>
        <w:rPr>
          <w:sz w:val="24"/>
          <w:szCs w:val="24"/>
          <w:lang w:val="en-IN"/>
        </w:rPr>
      </w:pPr>
      <w:r w:rsidRPr="00994C97">
        <w:rPr>
          <w:sz w:val="24"/>
          <w:szCs w:val="24"/>
          <w:lang w:val="en-IN"/>
        </w:rPr>
        <w:t>Continuous system improvement</w:t>
      </w:r>
    </w:p>
    <w:p w14:paraId="7F49560F" w14:textId="4B1EB0B4" w:rsidR="00994C97" w:rsidRDefault="00994C97">
      <w:pPr>
        <w:numPr>
          <w:ilvl w:val="0"/>
          <w:numId w:val="16"/>
        </w:numPr>
        <w:tabs>
          <w:tab w:val="clear" w:pos="720"/>
          <w:tab w:val="num" w:pos="1440"/>
          <w:tab w:val="left" w:pos="7170"/>
        </w:tabs>
        <w:spacing w:line="360" w:lineRule="auto"/>
        <w:ind w:left="1440"/>
        <w:jc w:val="both"/>
        <w:rPr>
          <w:sz w:val="24"/>
          <w:szCs w:val="24"/>
          <w:lang w:val="en-IN"/>
        </w:rPr>
      </w:pPr>
      <w:r w:rsidRPr="00994C97">
        <w:rPr>
          <w:sz w:val="24"/>
          <w:szCs w:val="24"/>
          <w:lang w:val="en-IN"/>
        </w:rPr>
        <w:t>Strong defen</w:t>
      </w:r>
      <w:r>
        <w:rPr>
          <w:sz w:val="24"/>
          <w:szCs w:val="24"/>
          <w:lang w:val="en-IN"/>
        </w:rPr>
        <w:t>c</w:t>
      </w:r>
      <w:r w:rsidRPr="00994C97">
        <w:rPr>
          <w:sz w:val="24"/>
          <w:szCs w:val="24"/>
          <w:lang w:val="en-IN"/>
        </w:rPr>
        <w:t>e against abuse or failure</w:t>
      </w:r>
    </w:p>
    <w:p w14:paraId="540FE9CE" w14:textId="77777777" w:rsidR="00994C97" w:rsidRDefault="00994C97" w:rsidP="00994C97">
      <w:pPr>
        <w:tabs>
          <w:tab w:val="left" w:pos="7170"/>
        </w:tabs>
        <w:spacing w:line="360" w:lineRule="auto"/>
        <w:jc w:val="both"/>
        <w:rPr>
          <w:sz w:val="24"/>
          <w:szCs w:val="24"/>
          <w:lang w:val="en-IN"/>
        </w:rPr>
      </w:pPr>
    </w:p>
    <w:p w14:paraId="0E20846B" w14:textId="77777777" w:rsidR="00994C97" w:rsidRDefault="00994C97" w:rsidP="00994C97">
      <w:pPr>
        <w:tabs>
          <w:tab w:val="left" w:pos="7170"/>
        </w:tabs>
        <w:spacing w:line="360" w:lineRule="auto"/>
        <w:jc w:val="both"/>
        <w:rPr>
          <w:sz w:val="24"/>
          <w:szCs w:val="24"/>
          <w:lang w:val="en-IN"/>
        </w:rPr>
      </w:pPr>
    </w:p>
    <w:p w14:paraId="4FC9C859" w14:textId="77777777" w:rsidR="00994C97" w:rsidRDefault="00994C97" w:rsidP="00994C97">
      <w:pPr>
        <w:tabs>
          <w:tab w:val="left" w:pos="7170"/>
        </w:tabs>
        <w:spacing w:line="360" w:lineRule="auto"/>
        <w:jc w:val="both"/>
        <w:rPr>
          <w:sz w:val="24"/>
          <w:szCs w:val="24"/>
          <w:lang w:val="en-IN"/>
        </w:rPr>
      </w:pPr>
    </w:p>
    <w:p w14:paraId="2BB77E2D" w14:textId="77777777" w:rsidR="00994C97" w:rsidRDefault="00994C97" w:rsidP="00994C97">
      <w:pPr>
        <w:tabs>
          <w:tab w:val="left" w:pos="7170"/>
        </w:tabs>
        <w:spacing w:line="360" w:lineRule="auto"/>
        <w:jc w:val="both"/>
        <w:rPr>
          <w:sz w:val="24"/>
          <w:szCs w:val="24"/>
          <w:lang w:val="en-IN"/>
        </w:rPr>
      </w:pPr>
    </w:p>
    <w:p w14:paraId="23A9CDD7" w14:textId="77777777" w:rsidR="00994C97" w:rsidRDefault="00994C97" w:rsidP="00994C97">
      <w:pPr>
        <w:tabs>
          <w:tab w:val="left" w:pos="7170"/>
        </w:tabs>
        <w:spacing w:line="360" w:lineRule="auto"/>
        <w:jc w:val="both"/>
        <w:rPr>
          <w:sz w:val="24"/>
          <w:szCs w:val="24"/>
          <w:lang w:val="en-IN"/>
        </w:rPr>
      </w:pPr>
    </w:p>
    <w:p w14:paraId="77DB98F3" w14:textId="77777777" w:rsidR="00994C97" w:rsidRDefault="00994C97" w:rsidP="00994C97">
      <w:pPr>
        <w:tabs>
          <w:tab w:val="left" w:pos="7170"/>
        </w:tabs>
        <w:spacing w:line="360" w:lineRule="auto"/>
        <w:jc w:val="both"/>
        <w:rPr>
          <w:sz w:val="24"/>
          <w:szCs w:val="24"/>
          <w:lang w:val="en-IN"/>
        </w:rPr>
      </w:pPr>
    </w:p>
    <w:p w14:paraId="72BC2E16" w14:textId="77777777" w:rsidR="00994C97" w:rsidRDefault="00994C97" w:rsidP="00994C97">
      <w:pPr>
        <w:tabs>
          <w:tab w:val="left" w:pos="7170"/>
        </w:tabs>
        <w:spacing w:line="360" w:lineRule="auto"/>
        <w:jc w:val="both"/>
        <w:rPr>
          <w:sz w:val="24"/>
          <w:szCs w:val="24"/>
          <w:lang w:val="en-IN"/>
        </w:rPr>
      </w:pPr>
    </w:p>
    <w:p w14:paraId="2E1B4B39" w14:textId="77777777" w:rsidR="00994C97" w:rsidRDefault="00994C97" w:rsidP="00994C97">
      <w:pPr>
        <w:tabs>
          <w:tab w:val="left" w:pos="7170"/>
        </w:tabs>
        <w:spacing w:line="360" w:lineRule="auto"/>
        <w:jc w:val="both"/>
        <w:rPr>
          <w:sz w:val="24"/>
          <w:szCs w:val="24"/>
          <w:lang w:val="en-IN"/>
        </w:rPr>
      </w:pPr>
    </w:p>
    <w:p w14:paraId="6D4FA63F" w14:textId="77777777" w:rsidR="00994C97" w:rsidRDefault="00994C97" w:rsidP="00994C97">
      <w:pPr>
        <w:tabs>
          <w:tab w:val="left" w:pos="7170"/>
        </w:tabs>
        <w:spacing w:line="360" w:lineRule="auto"/>
        <w:jc w:val="both"/>
        <w:rPr>
          <w:sz w:val="24"/>
          <w:szCs w:val="24"/>
          <w:lang w:val="en-IN"/>
        </w:rPr>
      </w:pPr>
    </w:p>
    <w:p w14:paraId="3DBC3914" w14:textId="77777777" w:rsidR="00994C97" w:rsidRDefault="00994C97" w:rsidP="00994C97">
      <w:pPr>
        <w:tabs>
          <w:tab w:val="left" w:pos="7170"/>
        </w:tabs>
        <w:spacing w:line="360" w:lineRule="auto"/>
        <w:jc w:val="both"/>
        <w:rPr>
          <w:sz w:val="24"/>
          <w:szCs w:val="24"/>
          <w:lang w:val="en-IN"/>
        </w:rPr>
      </w:pPr>
    </w:p>
    <w:p w14:paraId="3D5FB094" w14:textId="77777777" w:rsidR="00994C97" w:rsidRDefault="00994C97" w:rsidP="00994C97">
      <w:pPr>
        <w:tabs>
          <w:tab w:val="left" w:pos="7170"/>
        </w:tabs>
        <w:spacing w:line="360" w:lineRule="auto"/>
        <w:jc w:val="both"/>
        <w:rPr>
          <w:sz w:val="24"/>
          <w:szCs w:val="24"/>
          <w:lang w:val="en-IN"/>
        </w:rPr>
      </w:pPr>
    </w:p>
    <w:p w14:paraId="4FE47C60" w14:textId="77777777" w:rsidR="00994C97" w:rsidRDefault="00994C97" w:rsidP="00994C97">
      <w:pPr>
        <w:tabs>
          <w:tab w:val="left" w:pos="7170"/>
        </w:tabs>
        <w:spacing w:line="360" w:lineRule="auto"/>
        <w:jc w:val="both"/>
        <w:rPr>
          <w:sz w:val="24"/>
          <w:szCs w:val="24"/>
          <w:lang w:val="en-IN"/>
        </w:rPr>
      </w:pPr>
    </w:p>
    <w:p w14:paraId="6DEEDA40" w14:textId="77777777" w:rsidR="00994C97" w:rsidRDefault="00994C97" w:rsidP="00994C97">
      <w:pPr>
        <w:tabs>
          <w:tab w:val="left" w:pos="7170"/>
        </w:tabs>
        <w:spacing w:line="360" w:lineRule="auto"/>
        <w:jc w:val="both"/>
        <w:rPr>
          <w:sz w:val="24"/>
          <w:szCs w:val="24"/>
          <w:lang w:val="en-IN"/>
        </w:rPr>
      </w:pPr>
    </w:p>
    <w:p w14:paraId="1AD371E8" w14:textId="77777777" w:rsidR="00994C97" w:rsidRPr="00994C97" w:rsidRDefault="00994C97" w:rsidP="00994C97">
      <w:pPr>
        <w:tabs>
          <w:tab w:val="left" w:pos="7170"/>
        </w:tabs>
        <w:spacing w:line="360" w:lineRule="auto"/>
        <w:jc w:val="both"/>
        <w:rPr>
          <w:sz w:val="24"/>
          <w:szCs w:val="24"/>
          <w:lang w:val="en-IN"/>
        </w:rPr>
      </w:pPr>
    </w:p>
    <w:p w14:paraId="4B66A7F6" w14:textId="3F60639E" w:rsidR="000B774E" w:rsidRDefault="00663F26" w:rsidP="00DD3DFF">
      <w:pPr>
        <w:tabs>
          <w:tab w:val="left" w:pos="7170"/>
        </w:tabs>
        <w:spacing w:line="360" w:lineRule="auto"/>
        <w:jc w:val="both"/>
        <w:rPr>
          <w:sz w:val="24"/>
          <w:szCs w:val="24"/>
        </w:rPr>
      </w:pPr>
      <w:r>
        <w:rPr>
          <w:sz w:val="24"/>
          <w:szCs w:val="24"/>
        </w:rPr>
        <w:tab/>
      </w:r>
    </w:p>
    <w:p w14:paraId="2BE1DF11" w14:textId="296CA771" w:rsidR="00DD3DFF" w:rsidRDefault="00DD3DFF" w:rsidP="00DD3DFF">
      <w:pPr>
        <w:tabs>
          <w:tab w:val="left" w:pos="7170"/>
        </w:tabs>
        <w:spacing w:line="360" w:lineRule="auto"/>
        <w:jc w:val="both"/>
        <w:rPr>
          <w:b/>
          <w:bCs/>
          <w:sz w:val="32"/>
          <w:szCs w:val="32"/>
        </w:rPr>
      </w:pPr>
      <w:r w:rsidRPr="00DD3DFF">
        <w:rPr>
          <w:b/>
          <w:bCs/>
          <w:sz w:val="32"/>
          <w:szCs w:val="32"/>
        </w:rPr>
        <w:lastRenderedPageBreak/>
        <w:t>8. Conclusion and Future Improvements:</w:t>
      </w:r>
    </w:p>
    <w:p w14:paraId="7EE09747" w14:textId="67330BBD" w:rsidR="00DD3DFF" w:rsidRPr="00DD3DFF" w:rsidRDefault="00DD3DFF" w:rsidP="00DD3DFF">
      <w:pPr>
        <w:tabs>
          <w:tab w:val="left" w:pos="7170"/>
        </w:tabs>
        <w:spacing w:line="360" w:lineRule="auto"/>
        <w:jc w:val="both"/>
        <w:rPr>
          <w:b/>
          <w:bCs/>
          <w:sz w:val="28"/>
          <w:szCs w:val="28"/>
        </w:rPr>
      </w:pPr>
      <w:r w:rsidRPr="00DD3DFF">
        <w:rPr>
          <w:b/>
          <w:bCs/>
          <w:sz w:val="28"/>
          <w:szCs w:val="28"/>
        </w:rPr>
        <w:t>Conclusion</w:t>
      </w:r>
    </w:p>
    <w:p w14:paraId="437E4017" w14:textId="3A8A5C65" w:rsidR="00DD3DFF" w:rsidRDefault="00E768F4" w:rsidP="00DD3DFF">
      <w:pPr>
        <w:tabs>
          <w:tab w:val="left" w:pos="7170"/>
        </w:tabs>
        <w:spacing w:line="360" w:lineRule="auto"/>
        <w:jc w:val="both"/>
        <w:rPr>
          <w:sz w:val="24"/>
          <w:szCs w:val="24"/>
        </w:rPr>
      </w:pPr>
      <w:r w:rsidRPr="00E768F4">
        <w:rPr>
          <w:sz w:val="24"/>
          <w:szCs w:val="24"/>
        </w:rPr>
        <w:t>The Social Media News Feed System successfully fulfills the primary objectives of being scalable, secure, and highly responsive, capable of supporting millions of concurrent users while delivering real-time, personalized content. By leveraging a microservices-based architecture, the system enables modular development and flexible scaling, ensuring maintainability and future growth. The use of caching, message queues, and distributed storage significantly enhances performance, allowing feeds to load quickly even under heavy traffic. Intelligent feed ranking algorithms ensure users always receive relevant and engaging posts, while replication and failover mechanisms contribute to high availability and fault tolerance. Overall, the system delivers a seamless user experience through efficient data handling, low latency operations, and robust architecture design.</w:t>
      </w:r>
    </w:p>
    <w:p w14:paraId="5007B96D" w14:textId="77777777" w:rsidR="00E768F4" w:rsidRPr="00E768F4" w:rsidRDefault="00E768F4" w:rsidP="00DD3DFF">
      <w:pPr>
        <w:tabs>
          <w:tab w:val="left" w:pos="7170"/>
        </w:tabs>
        <w:spacing w:line="360" w:lineRule="auto"/>
        <w:jc w:val="both"/>
        <w:rPr>
          <w:sz w:val="24"/>
          <w:szCs w:val="24"/>
        </w:rPr>
      </w:pPr>
    </w:p>
    <w:p w14:paraId="2877082C" w14:textId="7BE34A5F" w:rsidR="00DD3DFF" w:rsidRPr="00DD3DFF" w:rsidRDefault="00DD3DFF" w:rsidP="00DD3DFF">
      <w:pPr>
        <w:tabs>
          <w:tab w:val="left" w:pos="7170"/>
        </w:tabs>
        <w:spacing w:line="360" w:lineRule="auto"/>
        <w:jc w:val="both"/>
        <w:rPr>
          <w:b/>
          <w:bCs/>
          <w:sz w:val="28"/>
          <w:szCs w:val="28"/>
        </w:rPr>
      </w:pPr>
      <w:r w:rsidRPr="00DD3DFF">
        <w:rPr>
          <w:b/>
          <w:bCs/>
          <w:sz w:val="28"/>
          <w:szCs w:val="28"/>
        </w:rPr>
        <w:t>Future Improvements</w:t>
      </w:r>
    </w:p>
    <w:p w14:paraId="4D0BAB9A" w14:textId="77777777" w:rsidR="00E768F4" w:rsidRDefault="00E768F4">
      <w:pPr>
        <w:pStyle w:val="ListParagraph"/>
        <w:numPr>
          <w:ilvl w:val="0"/>
          <w:numId w:val="16"/>
        </w:numPr>
        <w:spacing w:line="360" w:lineRule="auto"/>
        <w:ind w:right="299"/>
        <w:jc w:val="both"/>
        <w:rPr>
          <w:rFonts w:eastAsia="Cambria"/>
          <w:sz w:val="24"/>
          <w:szCs w:val="24"/>
          <w:lang w:val="en-IN"/>
        </w:rPr>
      </w:pPr>
      <w:r w:rsidRPr="00E768F4">
        <w:rPr>
          <w:rFonts w:eastAsia="Cambria"/>
          <w:sz w:val="24"/>
          <w:szCs w:val="24"/>
          <w:lang w:val="en-IN"/>
        </w:rPr>
        <w:t>AI-Based Feed Personalization:</w:t>
      </w:r>
    </w:p>
    <w:p w14:paraId="33E3F2A5" w14:textId="747524A4" w:rsidR="00E768F4" w:rsidRPr="00E768F4" w:rsidRDefault="00E768F4" w:rsidP="00E768F4">
      <w:pPr>
        <w:pStyle w:val="ListParagraph"/>
        <w:spacing w:line="360" w:lineRule="auto"/>
        <w:ind w:right="299"/>
        <w:jc w:val="both"/>
        <w:rPr>
          <w:rFonts w:eastAsia="Cambria"/>
          <w:sz w:val="24"/>
          <w:szCs w:val="24"/>
          <w:lang w:val="en-IN"/>
        </w:rPr>
      </w:pPr>
      <w:r w:rsidRPr="00E768F4">
        <w:rPr>
          <w:rFonts w:eastAsia="Cambria"/>
          <w:sz w:val="24"/>
          <w:szCs w:val="24"/>
          <w:lang w:val="en-IN"/>
        </w:rPr>
        <w:t>Machine learning models can be introduced to improve feed relevance using user behavior, interest patterns, and content predictions.</w:t>
      </w:r>
    </w:p>
    <w:p w14:paraId="4DB07EA6" w14:textId="77777777" w:rsidR="00E768F4" w:rsidRDefault="00E768F4">
      <w:pPr>
        <w:pStyle w:val="ListParagraph"/>
        <w:numPr>
          <w:ilvl w:val="0"/>
          <w:numId w:val="16"/>
        </w:numPr>
        <w:spacing w:line="360" w:lineRule="auto"/>
        <w:ind w:right="299"/>
        <w:jc w:val="both"/>
        <w:rPr>
          <w:rFonts w:eastAsia="Cambria"/>
          <w:sz w:val="24"/>
          <w:szCs w:val="24"/>
          <w:lang w:val="en-IN"/>
        </w:rPr>
      </w:pPr>
      <w:r w:rsidRPr="00E768F4">
        <w:rPr>
          <w:rFonts w:eastAsia="Cambria"/>
          <w:sz w:val="24"/>
          <w:szCs w:val="24"/>
          <w:lang w:val="en-IN"/>
        </w:rPr>
        <w:t>Graph Database Integration:</w:t>
      </w:r>
    </w:p>
    <w:p w14:paraId="4AE07252" w14:textId="465889EF" w:rsidR="00E768F4" w:rsidRPr="00E768F4" w:rsidRDefault="00E768F4" w:rsidP="00E768F4">
      <w:pPr>
        <w:pStyle w:val="ListParagraph"/>
        <w:spacing w:line="360" w:lineRule="auto"/>
        <w:ind w:right="299"/>
        <w:jc w:val="both"/>
        <w:rPr>
          <w:rFonts w:eastAsia="Cambria"/>
          <w:sz w:val="24"/>
          <w:szCs w:val="24"/>
          <w:lang w:val="en-IN"/>
        </w:rPr>
      </w:pPr>
      <w:r w:rsidRPr="00E768F4">
        <w:rPr>
          <w:rFonts w:eastAsia="Cambria"/>
          <w:sz w:val="24"/>
          <w:szCs w:val="24"/>
          <w:lang w:val="en-IN"/>
        </w:rPr>
        <w:t>Technologies like Neo4j can optimize follower and engagement relationships, enabling faster feed traversal and recommendations.</w:t>
      </w:r>
    </w:p>
    <w:p w14:paraId="4698E279" w14:textId="77777777" w:rsidR="00E768F4" w:rsidRDefault="00E768F4">
      <w:pPr>
        <w:pStyle w:val="ListParagraph"/>
        <w:numPr>
          <w:ilvl w:val="0"/>
          <w:numId w:val="16"/>
        </w:numPr>
        <w:spacing w:line="360" w:lineRule="auto"/>
        <w:ind w:right="299"/>
        <w:jc w:val="both"/>
        <w:rPr>
          <w:rFonts w:eastAsia="Cambria"/>
          <w:sz w:val="24"/>
          <w:szCs w:val="24"/>
          <w:lang w:val="en-IN"/>
        </w:rPr>
      </w:pPr>
      <w:r w:rsidRPr="00E768F4">
        <w:rPr>
          <w:rFonts w:eastAsia="Cambria"/>
          <w:sz w:val="24"/>
          <w:szCs w:val="24"/>
          <w:lang w:val="en-IN"/>
        </w:rPr>
        <w:t>Edge Caching for Global Low Latency:</w:t>
      </w:r>
    </w:p>
    <w:p w14:paraId="1F8E7E1F" w14:textId="60A5757B" w:rsidR="00E768F4" w:rsidRPr="00E768F4" w:rsidRDefault="00E768F4" w:rsidP="00E768F4">
      <w:pPr>
        <w:pStyle w:val="ListParagraph"/>
        <w:spacing w:line="360" w:lineRule="auto"/>
        <w:ind w:right="299"/>
        <w:jc w:val="both"/>
        <w:rPr>
          <w:rFonts w:eastAsia="Cambria"/>
          <w:sz w:val="24"/>
          <w:szCs w:val="24"/>
          <w:lang w:val="en-IN"/>
        </w:rPr>
      </w:pPr>
      <w:r w:rsidRPr="00E768F4">
        <w:rPr>
          <w:rFonts w:eastAsia="Cambria"/>
          <w:sz w:val="24"/>
          <w:szCs w:val="24"/>
          <w:lang w:val="en-IN"/>
        </w:rPr>
        <w:t>Deploying feed caching at edge locations can reduce response time for international users.</w:t>
      </w:r>
    </w:p>
    <w:p w14:paraId="40502EE4" w14:textId="77777777" w:rsidR="00E768F4" w:rsidRDefault="00E768F4">
      <w:pPr>
        <w:pStyle w:val="ListParagraph"/>
        <w:numPr>
          <w:ilvl w:val="0"/>
          <w:numId w:val="16"/>
        </w:numPr>
        <w:spacing w:line="360" w:lineRule="auto"/>
        <w:ind w:right="299"/>
        <w:jc w:val="both"/>
        <w:rPr>
          <w:rFonts w:eastAsia="Cambria"/>
          <w:sz w:val="24"/>
          <w:szCs w:val="24"/>
          <w:lang w:val="en-IN"/>
        </w:rPr>
      </w:pPr>
      <w:r w:rsidRPr="00E768F4">
        <w:rPr>
          <w:rFonts w:eastAsia="Cambria"/>
          <w:sz w:val="24"/>
          <w:szCs w:val="24"/>
          <w:lang w:val="en-IN"/>
        </w:rPr>
        <w:t>Predictive &amp; Auto-Scaling Load Balancers:</w:t>
      </w:r>
    </w:p>
    <w:p w14:paraId="388925EE" w14:textId="7B2472AC" w:rsidR="00E768F4" w:rsidRPr="00E768F4" w:rsidRDefault="00E768F4" w:rsidP="00E768F4">
      <w:pPr>
        <w:pStyle w:val="ListParagraph"/>
        <w:spacing w:line="360" w:lineRule="auto"/>
        <w:ind w:right="299"/>
        <w:jc w:val="both"/>
        <w:rPr>
          <w:rFonts w:eastAsia="Cambria"/>
          <w:sz w:val="24"/>
          <w:szCs w:val="24"/>
          <w:lang w:val="en-IN"/>
        </w:rPr>
      </w:pPr>
      <w:r w:rsidRPr="00E768F4">
        <w:rPr>
          <w:rFonts w:eastAsia="Cambria"/>
          <w:sz w:val="24"/>
          <w:szCs w:val="24"/>
          <w:lang w:val="en-IN"/>
        </w:rPr>
        <w:t>Intelligent traffic management can scale system resources proactively during peak usage times.</w:t>
      </w:r>
    </w:p>
    <w:p w14:paraId="3DF69410" w14:textId="77777777" w:rsidR="00E768F4" w:rsidRDefault="00E768F4">
      <w:pPr>
        <w:pStyle w:val="ListParagraph"/>
        <w:numPr>
          <w:ilvl w:val="0"/>
          <w:numId w:val="16"/>
        </w:numPr>
        <w:spacing w:line="360" w:lineRule="auto"/>
        <w:ind w:right="299"/>
        <w:jc w:val="both"/>
        <w:rPr>
          <w:rFonts w:eastAsia="Cambria"/>
          <w:sz w:val="24"/>
          <w:szCs w:val="24"/>
          <w:lang w:val="en-IN"/>
        </w:rPr>
      </w:pPr>
      <w:r w:rsidRPr="00E768F4">
        <w:rPr>
          <w:rFonts w:eastAsia="Cambria"/>
          <w:sz w:val="24"/>
          <w:szCs w:val="24"/>
          <w:lang w:val="en-IN"/>
        </w:rPr>
        <w:t>Advanced Content Moderation:</w:t>
      </w:r>
    </w:p>
    <w:p w14:paraId="0080FDEC" w14:textId="7575A98E" w:rsidR="00E768F4" w:rsidRPr="00E768F4" w:rsidRDefault="00E768F4" w:rsidP="00E768F4">
      <w:pPr>
        <w:pStyle w:val="ListParagraph"/>
        <w:spacing w:line="360" w:lineRule="auto"/>
        <w:ind w:right="299"/>
        <w:jc w:val="both"/>
        <w:rPr>
          <w:rFonts w:eastAsia="Cambria"/>
          <w:sz w:val="24"/>
          <w:szCs w:val="24"/>
          <w:lang w:val="en-IN"/>
        </w:rPr>
      </w:pPr>
      <w:r w:rsidRPr="00E768F4">
        <w:rPr>
          <w:rFonts w:eastAsia="Cambria"/>
          <w:sz w:val="24"/>
          <w:szCs w:val="24"/>
          <w:lang w:val="en-IN"/>
        </w:rPr>
        <w:t>AI-driven filters to detect spam, misinformation, and harmful content in real time.</w:t>
      </w:r>
    </w:p>
    <w:p w14:paraId="1B0376B1" w14:textId="6E32917D" w:rsidR="00A25B84" w:rsidRDefault="00A25B84" w:rsidP="00942057">
      <w:pPr>
        <w:spacing w:line="360" w:lineRule="auto"/>
        <w:ind w:left="601" w:right="299"/>
        <w:jc w:val="center"/>
        <w:rPr>
          <w:rFonts w:ascii="Cambria" w:eastAsia="Cambria" w:hAnsi="Cambria" w:cs="Cambria"/>
          <w:sz w:val="22"/>
          <w:szCs w:val="22"/>
        </w:rPr>
      </w:pPr>
    </w:p>
    <w:sectPr w:rsidR="00A25B84" w:rsidSect="00A7454A">
      <w:footerReference w:type="default" r:id="rId17"/>
      <w:pgSz w:w="11920" w:h="16840"/>
      <w:pgMar w:top="1360" w:right="1640" w:bottom="280" w:left="1340" w:header="0" w:footer="553"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CAA8" w14:textId="77777777" w:rsidR="00583243" w:rsidRDefault="00583243">
      <w:r>
        <w:separator/>
      </w:r>
    </w:p>
  </w:endnote>
  <w:endnote w:type="continuationSeparator" w:id="0">
    <w:p w14:paraId="10EB1361" w14:textId="77777777" w:rsidR="00583243" w:rsidRDefault="00583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924B" w14:textId="1170C7F0" w:rsidR="00A25B84" w:rsidRDefault="00A25B84">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777D" w14:textId="2F4D9783" w:rsidR="00A25B84" w:rsidRDefault="00167D85">
    <w:pPr>
      <w:spacing w:line="200" w:lineRule="exact"/>
    </w:pPr>
    <w:r>
      <w:pict w14:anchorId="28D55BC0">
        <v:shapetype id="_x0000_t202" coordsize="21600,21600" o:spt="202" path="m,l,21600r21600,l21600,xe">
          <v:stroke joinstyle="miter"/>
          <v:path gradientshapeok="t" o:connecttype="rect"/>
        </v:shapetype>
        <v:shape id="_x0000_s1026" type="#_x0000_t202" style="position:absolute;margin-left:375.6pt;margin-top:780.25pt;width:169.8pt;height:16.25pt;z-index:-251655680;mso-position-horizontal-relative:page;mso-position-vertical-relative:page" filled="f" stroked="f">
          <v:textbox style="mso-next-textbox:#_x0000_s1026" inset="0,0,0,0">
            <w:txbxContent>
              <w:p w14:paraId="03EDABA3" w14:textId="5B91EED8" w:rsidR="00A25B84" w:rsidRDefault="00167D85">
                <w:pPr>
                  <w:spacing w:line="260" w:lineRule="exact"/>
                  <w:ind w:left="20" w:right="-36"/>
                  <w:rPr>
                    <w:rFonts w:ascii="Cambria" w:eastAsia="Cambria" w:hAnsi="Cambria" w:cs="Cambria"/>
                    <w:sz w:val="24"/>
                    <w:szCs w:val="24"/>
                  </w:rPr>
                </w:pPr>
                <w:r>
                  <w:rPr>
                    <w:rFonts w:ascii="Cambria" w:eastAsia="Cambria" w:hAnsi="Cambria" w:cs="Cambria"/>
                    <w:spacing w:val="1"/>
                    <w:sz w:val="24"/>
                    <w:szCs w:val="24"/>
                  </w:rPr>
                  <w:t>Harshita, 2310990601</w:t>
                </w:r>
                <w:r w:rsidR="00000000">
                  <w:rPr>
                    <w:rFonts w:ascii="Cambria" w:eastAsia="Cambria" w:hAnsi="Cambria" w:cs="Cambria"/>
                    <w:spacing w:val="2"/>
                    <w:sz w:val="24"/>
                    <w:szCs w:val="24"/>
                  </w:rPr>
                  <w:t>/</w:t>
                </w:r>
                <w:r>
                  <w:rPr>
                    <w:rFonts w:ascii="Cambria" w:eastAsia="Cambria" w:hAnsi="Cambria" w:cs="Cambria"/>
                    <w:spacing w:val="2"/>
                    <w:sz w:val="24"/>
                    <w:szCs w:val="24"/>
                  </w:rPr>
                  <w:t>24</w:t>
                </w:r>
              </w:p>
            </w:txbxContent>
          </v:textbox>
          <w10:wrap anchorx="page" anchory="page"/>
        </v:shape>
      </w:pict>
    </w:r>
    <w:r w:rsidR="00000000">
      <w:pict w14:anchorId="1C2DA108">
        <v:shape id="_x0000_s1025" type="#_x0000_t202" style="position:absolute;margin-left:278.5pt;margin-top:797.9pt;width:38.85pt;height:17.8pt;z-index:-251654656;mso-position-horizontal-relative:page;mso-position-vertical-relative:page" filled="f" stroked="f">
          <v:textbox style="mso-next-textbox:#_x0000_s1025" inset="0,0,0,0">
            <w:txbxContent>
              <w:p w14:paraId="1CF072F5" w14:textId="10654709" w:rsidR="00A25B84" w:rsidRDefault="00495E20">
                <w:pPr>
                  <w:spacing w:line="240" w:lineRule="exact"/>
                  <w:ind w:left="20" w:right="-33"/>
                  <w:rPr>
                    <w:rFonts w:ascii="Cambria" w:eastAsia="Cambria" w:hAnsi="Cambria" w:cs="Cambria"/>
                    <w:sz w:val="22"/>
                    <w:szCs w:val="22"/>
                  </w:rPr>
                </w:pPr>
                <w:r>
                  <w:rPr>
                    <w:rFonts w:ascii="Cambria" w:eastAsia="Cambria" w:hAnsi="Cambria" w:cs="Cambria"/>
                    <w:sz w:val="22"/>
                    <w:szCs w:val="22"/>
                  </w:rPr>
                  <w:t xml:space="preserve">       </w:t>
                </w:r>
                <w:r w:rsidRPr="00495E20">
                  <w:rPr>
                    <w:rFonts w:ascii="Cambria" w:eastAsia="Cambria" w:hAnsi="Cambria" w:cs="Cambria"/>
                    <w:sz w:val="22"/>
                    <w:szCs w:val="22"/>
                  </w:rPr>
                  <w:fldChar w:fldCharType="begin"/>
                </w:r>
                <w:r w:rsidRPr="00495E20">
                  <w:rPr>
                    <w:rFonts w:ascii="Cambria" w:eastAsia="Cambria" w:hAnsi="Cambria" w:cs="Cambria"/>
                    <w:sz w:val="22"/>
                    <w:szCs w:val="22"/>
                  </w:rPr>
                  <w:instrText xml:space="preserve"> PAGE   \* MERGEFORMAT </w:instrText>
                </w:r>
                <w:r w:rsidRPr="00495E20">
                  <w:rPr>
                    <w:rFonts w:ascii="Cambria" w:eastAsia="Cambria" w:hAnsi="Cambria" w:cs="Cambria"/>
                    <w:sz w:val="22"/>
                    <w:szCs w:val="22"/>
                  </w:rPr>
                  <w:fldChar w:fldCharType="separate"/>
                </w:r>
                <w:r w:rsidRPr="00495E20">
                  <w:rPr>
                    <w:rFonts w:ascii="Cambria" w:eastAsia="Cambria" w:hAnsi="Cambria" w:cs="Cambria"/>
                    <w:noProof/>
                    <w:sz w:val="22"/>
                    <w:szCs w:val="22"/>
                  </w:rPr>
                  <w:t>1</w:t>
                </w:r>
                <w:r w:rsidRPr="00495E20">
                  <w:rPr>
                    <w:rFonts w:ascii="Cambria" w:eastAsia="Cambria" w:hAnsi="Cambria" w:cs="Cambria"/>
                    <w:noProof/>
                    <w:sz w:val="22"/>
                    <w:szCs w:val="22"/>
                  </w:rPr>
                  <w:fldChar w:fldCharType="end"/>
                </w:r>
              </w:p>
            </w:txbxContent>
          </v:textbox>
          <w10:wrap anchorx="page" anchory="page"/>
        </v:shape>
      </w:pict>
    </w:r>
    <w:r w:rsidR="00000000">
      <w:pict w14:anchorId="1E07B5C7">
        <v:shape id="_x0000_s1027" type="#_x0000_t202" style="position:absolute;margin-left:71pt;margin-top:781pt;width:131.4pt;height:14pt;z-index:-251656704;mso-position-horizontal-relative:page;mso-position-vertical-relative:page" filled="f" stroked="f">
          <v:textbox style="mso-next-textbox:#_x0000_s1027" inset="0,0,0,0">
            <w:txbxContent>
              <w:p w14:paraId="0C514AEC" w14:textId="77777777" w:rsidR="00A25B84" w:rsidRDefault="00000000">
                <w:pPr>
                  <w:spacing w:line="260" w:lineRule="exact"/>
                  <w:ind w:left="20" w:right="-36"/>
                  <w:rPr>
                    <w:rFonts w:ascii="Cambria" w:eastAsia="Cambria" w:hAnsi="Cambria" w:cs="Cambria"/>
                    <w:sz w:val="24"/>
                    <w:szCs w:val="24"/>
                  </w:rPr>
                </w:pPr>
                <w:r>
                  <w:rPr>
                    <w:rFonts w:ascii="Cambria" w:eastAsia="Cambria" w:hAnsi="Cambria" w:cs="Cambria"/>
                    <w:spacing w:val="1"/>
                    <w:sz w:val="24"/>
                    <w:szCs w:val="24"/>
                  </w:rPr>
                  <w:t>S</w:t>
                </w:r>
                <w:r>
                  <w:rPr>
                    <w:rFonts w:ascii="Cambria" w:eastAsia="Cambria" w:hAnsi="Cambria" w:cs="Cambria"/>
                    <w:spacing w:val="-1"/>
                    <w:sz w:val="24"/>
                    <w:szCs w:val="24"/>
                  </w:rPr>
                  <w:t>y</w:t>
                </w:r>
                <w:r>
                  <w:rPr>
                    <w:rFonts w:ascii="Cambria" w:eastAsia="Cambria" w:hAnsi="Cambria" w:cs="Cambria"/>
                    <w:spacing w:val="-2"/>
                    <w:sz w:val="24"/>
                    <w:szCs w:val="24"/>
                  </w:rPr>
                  <w:t>s</w:t>
                </w:r>
                <w:r>
                  <w:rPr>
                    <w:rFonts w:ascii="Cambria" w:eastAsia="Cambria" w:hAnsi="Cambria" w:cs="Cambria"/>
                    <w:sz w:val="24"/>
                    <w:szCs w:val="24"/>
                  </w:rPr>
                  <w:t>t</w:t>
                </w:r>
                <w:r>
                  <w:rPr>
                    <w:rFonts w:ascii="Cambria" w:eastAsia="Cambria" w:hAnsi="Cambria" w:cs="Cambria"/>
                    <w:spacing w:val="-1"/>
                    <w:sz w:val="24"/>
                    <w:szCs w:val="24"/>
                  </w:rPr>
                  <w:t>e</w:t>
                </w:r>
                <w:r>
                  <w:rPr>
                    <w:rFonts w:ascii="Cambria" w:eastAsia="Cambria" w:hAnsi="Cambria" w:cs="Cambria"/>
                    <w:sz w:val="24"/>
                    <w:szCs w:val="24"/>
                  </w:rPr>
                  <w:t>m</w:t>
                </w:r>
                <w:r>
                  <w:rPr>
                    <w:rFonts w:ascii="Cambria" w:eastAsia="Cambria" w:hAnsi="Cambria" w:cs="Cambria"/>
                    <w:spacing w:val="2"/>
                    <w:sz w:val="24"/>
                    <w:szCs w:val="24"/>
                  </w:rPr>
                  <w:t xml:space="preserve"> </w:t>
                </w:r>
                <w:r>
                  <w:rPr>
                    <w:rFonts w:ascii="Cambria" w:eastAsia="Cambria" w:hAnsi="Cambria" w:cs="Cambria"/>
                    <w:sz w:val="24"/>
                    <w:szCs w:val="24"/>
                  </w:rPr>
                  <w:t>D</w:t>
                </w:r>
                <w:r>
                  <w:rPr>
                    <w:rFonts w:ascii="Cambria" w:eastAsia="Cambria" w:hAnsi="Cambria" w:cs="Cambria"/>
                    <w:spacing w:val="-2"/>
                    <w:sz w:val="24"/>
                    <w:szCs w:val="24"/>
                  </w:rPr>
                  <w:t>es</w:t>
                </w:r>
                <w:r>
                  <w:rPr>
                    <w:rFonts w:ascii="Cambria" w:eastAsia="Cambria" w:hAnsi="Cambria" w:cs="Cambria"/>
                    <w:sz w:val="24"/>
                    <w:szCs w:val="24"/>
                  </w:rPr>
                  <w:t>i</w:t>
                </w:r>
                <w:r>
                  <w:rPr>
                    <w:rFonts w:ascii="Cambria" w:eastAsia="Cambria" w:hAnsi="Cambria" w:cs="Cambria"/>
                    <w:spacing w:val="2"/>
                    <w:sz w:val="24"/>
                    <w:szCs w:val="24"/>
                  </w:rPr>
                  <w:t>g</w:t>
                </w:r>
                <w:r>
                  <w:rPr>
                    <w:rFonts w:ascii="Cambria" w:eastAsia="Cambria" w:hAnsi="Cambria" w:cs="Cambria"/>
                    <w:sz w:val="24"/>
                    <w:szCs w:val="24"/>
                  </w:rPr>
                  <w:t>n</w:t>
                </w:r>
                <w:r>
                  <w:rPr>
                    <w:rFonts w:ascii="Cambria" w:eastAsia="Cambria" w:hAnsi="Cambria" w:cs="Cambria"/>
                    <w:spacing w:val="2"/>
                    <w:sz w:val="24"/>
                    <w:szCs w:val="24"/>
                  </w:rPr>
                  <w:t xml:space="preserve"> /</w:t>
                </w:r>
                <w:r>
                  <w:rPr>
                    <w:rFonts w:ascii="Cambria" w:eastAsia="Cambria" w:hAnsi="Cambria" w:cs="Cambria"/>
                    <w:spacing w:val="1"/>
                    <w:sz w:val="24"/>
                    <w:szCs w:val="24"/>
                  </w:rPr>
                  <w:t>2</w:t>
                </w:r>
                <w:r>
                  <w:rPr>
                    <w:rFonts w:ascii="Cambria" w:eastAsia="Cambria" w:hAnsi="Cambria" w:cs="Cambria"/>
                    <w:spacing w:val="2"/>
                    <w:sz w:val="24"/>
                    <w:szCs w:val="24"/>
                  </w:rPr>
                  <w:t>2</w:t>
                </w:r>
                <w:r>
                  <w:rPr>
                    <w:rFonts w:ascii="Cambria" w:eastAsia="Cambria" w:hAnsi="Cambria" w:cs="Cambria"/>
                    <w:spacing w:val="-1"/>
                    <w:sz w:val="24"/>
                    <w:szCs w:val="24"/>
                  </w:rPr>
                  <w:t>C</w:t>
                </w:r>
                <w:r>
                  <w:rPr>
                    <w:rFonts w:ascii="Cambria" w:eastAsia="Cambria" w:hAnsi="Cambria" w:cs="Cambria"/>
                    <w:spacing w:val="1"/>
                    <w:sz w:val="24"/>
                    <w:szCs w:val="24"/>
                  </w:rPr>
                  <w:t>S</w:t>
                </w:r>
                <w:r>
                  <w:rPr>
                    <w:rFonts w:ascii="Cambria" w:eastAsia="Cambria" w:hAnsi="Cambria" w:cs="Cambria"/>
                    <w:spacing w:val="2"/>
                    <w:sz w:val="24"/>
                    <w:szCs w:val="24"/>
                  </w:rPr>
                  <w:t>0</w:t>
                </w:r>
                <w:r>
                  <w:rPr>
                    <w:rFonts w:ascii="Cambria" w:eastAsia="Cambria" w:hAnsi="Cambria" w:cs="Cambria"/>
                    <w:spacing w:val="1"/>
                    <w:sz w:val="24"/>
                    <w:szCs w:val="24"/>
                  </w:rPr>
                  <w:t>24</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6048" w14:textId="77777777" w:rsidR="00583243" w:rsidRDefault="00583243">
      <w:r>
        <w:separator/>
      </w:r>
    </w:p>
  </w:footnote>
  <w:footnote w:type="continuationSeparator" w:id="0">
    <w:p w14:paraId="032A3AEB" w14:textId="77777777" w:rsidR="00583243" w:rsidRDefault="00583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F54DE"/>
    <w:multiLevelType w:val="multilevel"/>
    <w:tmpl w:val="C86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12473"/>
    <w:multiLevelType w:val="multilevel"/>
    <w:tmpl w:val="C86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24E6E"/>
    <w:multiLevelType w:val="multilevel"/>
    <w:tmpl w:val="C86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86B46"/>
    <w:multiLevelType w:val="multilevel"/>
    <w:tmpl w:val="617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72FAB"/>
    <w:multiLevelType w:val="multilevel"/>
    <w:tmpl w:val="C86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575B7"/>
    <w:multiLevelType w:val="multilevel"/>
    <w:tmpl w:val="89A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211B4"/>
    <w:multiLevelType w:val="multilevel"/>
    <w:tmpl w:val="3A3A11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3523B"/>
    <w:multiLevelType w:val="hybridMultilevel"/>
    <w:tmpl w:val="E9284B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A6B2915"/>
    <w:multiLevelType w:val="multilevel"/>
    <w:tmpl w:val="617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C368B"/>
    <w:multiLevelType w:val="hybridMultilevel"/>
    <w:tmpl w:val="6FF46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5E28B5"/>
    <w:multiLevelType w:val="multilevel"/>
    <w:tmpl w:val="D6D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66ADA"/>
    <w:multiLevelType w:val="multilevel"/>
    <w:tmpl w:val="226A949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5A0A0CE5"/>
    <w:multiLevelType w:val="multilevel"/>
    <w:tmpl w:val="617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B5ABA"/>
    <w:multiLevelType w:val="multilevel"/>
    <w:tmpl w:val="3A3A11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A1E1A"/>
    <w:multiLevelType w:val="multilevel"/>
    <w:tmpl w:val="E2FA2DCE"/>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21DD0"/>
    <w:multiLevelType w:val="multilevel"/>
    <w:tmpl w:val="EEB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208AD"/>
    <w:multiLevelType w:val="multilevel"/>
    <w:tmpl w:val="C86E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889887">
    <w:abstractNumId w:val="11"/>
  </w:num>
  <w:num w:numId="2" w16cid:durableId="579410957">
    <w:abstractNumId w:val="9"/>
  </w:num>
  <w:num w:numId="3" w16cid:durableId="582879647">
    <w:abstractNumId w:val="12"/>
  </w:num>
  <w:num w:numId="4" w16cid:durableId="1856191289">
    <w:abstractNumId w:val="8"/>
  </w:num>
  <w:num w:numId="5" w16cid:durableId="632176853">
    <w:abstractNumId w:val="14"/>
  </w:num>
  <w:num w:numId="6" w16cid:durableId="889458559">
    <w:abstractNumId w:val="3"/>
  </w:num>
  <w:num w:numId="7" w16cid:durableId="2044819315">
    <w:abstractNumId w:val="5"/>
  </w:num>
  <w:num w:numId="8" w16cid:durableId="483619807">
    <w:abstractNumId w:val="10"/>
  </w:num>
  <w:num w:numId="9" w16cid:durableId="309330230">
    <w:abstractNumId w:val="16"/>
  </w:num>
  <w:num w:numId="10" w16cid:durableId="238516530">
    <w:abstractNumId w:val="1"/>
  </w:num>
  <w:num w:numId="11" w16cid:durableId="1773278089">
    <w:abstractNumId w:val="4"/>
  </w:num>
  <w:num w:numId="12" w16cid:durableId="82142271">
    <w:abstractNumId w:val="2"/>
  </w:num>
  <w:num w:numId="13" w16cid:durableId="358313660">
    <w:abstractNumId w:val="0"/>
  </w:num>
  <w:num w:numId="14" w16cid:durableId="1814365544">
    <w:abstractNumId w:val="6"/>
  </w:num>
  <w:num w:numId="15" w16cid:durableId="15280456">
    <w:abstractNumId w:val="13"/>
  </w:num>
  <w:num w:numId="16" w16cid:durableId="1825660275">
    <w:abstractNumId w:val="15"/>
  </w:num>
  <w:num w:numId="17" w16cid:durableId="600333910">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B84"/>
    <w:rsid w:val="00054D2B"/>
    <w:rsid w:val="00055B69"/>
    <w:rsid w:val="000A27A6"/>
    <w:rsid w:val="000B774E"/>
    <w:rsid w:val="000D18F6"/>
    <w:rsid w:val="000D507F"/>
    <w:rsid w:val="000F0C1C"/>
    <w:rsid w:val="00167D85"/>
    <w:rsid w:val="001C4ECC"/>
    <w:rsid w:val="001E6C58"/>
    <w:rsid w:val="001F358B"/>
    <w:rsid w:val="001F67FA"/>
    <w:rsid w:val="00237C77"/>
    <w:rsid w:val="0028126A"/>
    <w:rsid w:val="00300560"/>
    <w:rsid w:val="00483D50"/>
    <w:rsid w:val="00495E20"/>
    <w:rsid w:val="004B68ED"/>
    <w:rsid w:val="005043CD"/>
    <w:rsid w:val="0057497D"/>
    <w:rsid w:val="00583243"/>
    <w:rsid w:val="005B0532"/>
    <w:rsid w:val="006217B3"/>
    <w:rsid w:val="00635C1E"/>
    <w:rsid w:val="00663F26"/>
    <w:rsid w:val="00711759"/>
    <w:rsid w:val="0076685C"/>
    <w:rsid w:val="00942057"/>
    <w:rsid w:val="00994C97"/>
    <w:rsid w:val="00A05944"/>
    <w:rsid w:val="00A1384A"/>
    <w:rsid w:val="00A25B84"/>
    <w:rsid w:val="00A63A68"/>
    <w:rsid w:val="00A7454A"/>
    <w:rsid w:val="00AD4065"/>
    <w:rsid w:val="00B5285C"/>
    <w:rsid w:val="00BA5DE0"/>
    <w:rsid w:val="00C059BE"/>
    <w:rsid w:val="00C2739F"/>
    <w:rsid w:val="00C54C8F"/>
    <w:rsid w:val="00D25894"/>
    <w:rsid w:val="00D37A2F"/>
    <w:rsid w:val="00D67D52"/>
    <w:rsid w:val="00DC114D"/>
    <w:rsid w:val="00DC7114"/>
    <w:rsid w:val="00DD3DFF"/>
    <w:rsid w:val="00E03D66"/>
    <w:rsid w:val="00E62F21"/>
    <w:rsid w:val="00E6401C"/>
    <w:rsid w:val="00E658D6"/>
    <w:rsid w:val="00E768F4"/>
    <w:rsid w:val="00EB7460"/>
    <w:rsid w:val="00F32A7F"/>
    <w:rsid w:val="00F63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51C11"/>
  <w15:docId w15:val="{5CFCE9D2-7306-425B-91D6-E669D4A9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A7454A"/>
    <w:pPr>
      <w:tabs>
        <w:tab w:val="center" w:pos="4680"/>
        <w:tab w:val="right" w:pos="9360"/>
      </w:tabs>
    </w:pPr>
  </w:style>
  <w:style w:type="character" w:customStyle="1" w:styleId="HeaderChar">
    <w:name w:val="Header Char"/>
    <w:basedOn w:val="DefaultParagraphFont"/>
    <w:link w:val="Header"/>
    <w:uiPriority w:val="99"/>
    <w:rsid w:val="00A7454A"/>
  </w:style>
  <w:style w:type="paragraph" w:styleId="Footer">
    <w:name w:val="footer"/>
    <w:basedOn w:val="Normal"/>
    <w:link w:val="FooterChar"/>
    <w:uiPriority w:val="99"/>
    <w:unhideWhenUsed/>
    <w:rsid w:val="00A7454A"/>
    <w:pPr>
      <w:tabs>
        <w:tab w:val="center" w:pos="4680"/>
        <w:tab w:val="right" w:pos="9360"/>
      </w:tabs>
    </w:pPr>
  </w:style>
  <w:style w:type="character" w:customStyle="1" w:styleId="FooterChar">
    <w:name w:val="Footer Char"/>
    <w:basedOn w:val="DefaultParagraphFont"/>
    <w:link w:val="Footer"/>
    <w:uiPriority w:val="99"/>
    <w:rsid w:val="00A7454A"/>
  </w:style>
  <w:style w:type="paragraph" w:styleId="ListParagraph">
    <w:name w:val="List Paragraph"/>
    <w:basedOn w:val="Normal"/>
    <w:uiPriority w:val="34"/>
    <w:qFormat/>
    <w:rsid w:val="005B0532"/>
    <w:pPr>
      <w:ind w:left="720"/>
      <w:contextualSpacing/>
    </w:pPr>
  </w:style>
  <w:style w:type="character" w:styleId="Hyperlink">
    <w:name w:val="Hyperlink"/>
    <w:basedOn w:val="DefaultParagraphFont"/>
    <w:uiPriority w:val="99"/>
    <w:unhideWhenUsed/>
    <w:rsid w:val="001F67FA"/>
    <w:rPr>
      <w:color w:val="0000FF" w:themeColor="hyperlink"/>
      <w:u w:val="single"/>
    </w:rPr>
  </w:style>
  <w:style w:type="character" w:styleId="UnresolvedMention">
    <w:name w:val="Unresolved Mention"/>
    <w:basedOn w:val="DefaultParagraphFont"/>
    <w:uiPriority w:val="99"/>
    <w:semiHidden/>
    <w:unhideWhenUsed/>
    <w:rsid w:val="001F67FA"/>
    <w:rPr>
      <w:color w:val="605E5C"/>
      <w:shd w:val="clear" w:color="auto" w:fill="E1DFDD"/>
    </w:rPr>
  </w:style>
  <w:style w:type="paragraph" w:styleId="NormalWeb">
    <w:name w:val="Normal (Web)"/>
    <w:basedOn w:val="Normal"/>
    <w:uiPriority w:val="99"/>
    <w:unhideWhenUsed/>
    <w:rsid w:val="0076685C"/>
    <w:pPr>
      <w:spacing w:before="100" w:beforeAutospacing="1" w:after="100" w:afterAutospacing="1"/>
    </w:pPr>
    <w:rPr>
      <w:sz w:val="24"/>
      <w:szCs w:val="24"/>
      <w:lang w:val="en-IN" w:eastAsia="en-IN"/>
    </w:rPr>
  </w:style>
  <w:style w:type="character" w:styleId="Strong">
    <w:name w:val="Strong"/>
    <w:basedOn w:val="DefaultParagraphFont"/>
    <w:uiPriority w:val="22"/>
    <w:qFormat/>
    <w:rsid w:val="007668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E6CEA-D603-4FCE-A3D4-4D5DB96D7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Manjusha Chopra</dc:creator>
  <cp:lastModifiedBy>HARSHITA GOYAL</cp:lastModifiedBy>
  <cp:revision>4</cp:revision>
  <dcterms:created xsi:type="dcterms:W3CDTF">2025-11-15T18:37:00Z</dcterms:created>
  <dcterms:modified xsi:type="dcterms:W3CDTF">2025-11-16T10:42:00Z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9dfa0014-a5b2-472a-8534-854ce1dee523</vt:lpwstr>
  </property>
</Properties>
</file>